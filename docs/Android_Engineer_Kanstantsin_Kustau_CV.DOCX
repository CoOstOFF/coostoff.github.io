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tbl>
      <w:tblPr>
        <w:tblStyle w:val="divdocumentdivPARAGRAPHNAME"/>
        <w:tblW w:w="0" w:type="auto"/>
        <w:tblCellSpacing w:w="0" w:type="dxa"/>
        <w:shd w:val="clear" w:color="auto" w:fill="373D48"/>
        <w:tblLayout w:type="fixed"/>
        <w:tblCellMar>
          <w:left w:w="0" w:type="dxa"/>
          <w:right w:w="0" w:type="dxa"/>
        </w:tblCellMar>
        <w:tblLook w:val="05E0"/>
      </w:tblPr>
      <w:tblGrid>
        <w:gridCol w:w="20"/>
        <w:gridCol w:w="12220"/>
      </w:tblGrid>
      <w:tr w:rsidR="00DC224A" w:rsidRPr="00880DF7" w:rsidTr="00237C3C">
        <w:trPr>
          <w:trHeight w:val="938"/>
          <w:tblCellSpacing w:w="0" w:type="dxa"/>
        </w:trPr>
        <w:tc>
          <w:tcPr>
            <w:tcW w:w="20" w:type="dxa"/>
            <w:shd w:val="clear" w:color="auto" w:fill="373D4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C224A" w:rsidRPr="00237C3C" w:rsidRDefault="00DC224A" w:rsidP="00D202EF">
            <w:pPr>
              <w:spacing w:line="360" w:lineRule="auto"/>
              <w:rPr>
                <w:rFonts w:eastAsia="Century Gothic"/>
                <w:color w:val="FFFFFF"/>
                <w:sz w:val="22"/>
                <w:szCs w:val="22"/>
              </w:rPr>
            </w:pPr>
          </w:p>
        </w:tc>
        <w:tc>
          <w:tcPr>
            <w:tcW w:w="12220" w:type="dxa"/>
            <w:shd w:val="clear" w:color="auto" w:fill="373D48"/>
            <w:tcMar>
              <w:top w:w="480" w:type="dxa"/>
              <w:left w:w="0" w:type="dxa"/>
              <w:bottom w:w="400" w:type="dxa"/>
              <w:right w:w="0" w:type="dxa"/>
            </w:tcMar>
            <w:hideMark/>
          </w:tcPr>
          <w:p w:rsidR="00DC224A" w:rsidRPr="00237C3C" w:rsidRDefault="00347E62" w:rsidP="00237C3C">
            <w:pPr>
              <w:pStyle w:val="documentnamediv"/>
              <w:spacing w:after="240" w:line="324" w:lineRule="auto"/>
              <w:ind w:left="689"/>
              <w:rPr>
                <w:rStyle w:val="divdocumentdivname"/>
                <w:rFonts w:eastAsia="Century Gothic"/>
                <w:bCs/>
                <w:sz w:val="40"/>
                <w:szCs w:val="40"/>
                <w:lang w:val="en-US"/>
              </w:rPr>
            </w:pPr>
            <w:r w:rsidRPr="00237C3C">
              <w:rPr>
                <w:rStyle w:val="documentnamefName"/>
                <w:rFonts w:eastAsia="Century Gothic"/>
                <w:b/>
                <w:color w:val="FFFFFF"/>
                <w:spacing w:val="10"/>
                <w:sz w:val="40"/>
                <w:szCs w:val="40"/>
                <w:lang w:val="en-US"/>
              </w:rPr>
              <w:t>K</w:t>
            </w:r>
            <w:r w:rsidR="00D202EF" w:rsidRPr="00237C3C">
              <w:rPr>
                <w:rStyle w:val="documentnamefName"/>
                <w:rFonts w:eastAsia="Century Gothic"/>
                <w:b/>
                <w:color w:val="FFFFFF"/>
                <w:spacing w:val="10"/>
                <w:sz w:val="40"/>
                <w:szCs w:val="40"/>
                <w:lang w:val="en-US"/>
              </w:rPr>
              <w:t xml:space="preserve">onstantin </w:t>
            </w:r>
            <w:proofErr w:type="spellStart"/>
            <w:r w:rsidR="00984AFD" w:rsidRPr="00237C3C">
              <w:rPr>
                <w:rStyle w:val="documentnamefName"/>
                <w:rFonts w:eastAsia="Century Gothic"/>
                <w:b/>
                <w:color w:val="FFFFFF"/>
                <w:spacing w:val="10"/>
                <w:sz w:val="40"/>
                <w:szCs w:val="40"/>
                <w:lang w:val="en-US"/>
              </w:rPr>
              <w:t>Kustov</w:t>
            </w:r>
            <w:proofErr w:type="spellEnd"/>
            <w:r w:rsidR="00E81A59" w:rsidRPr="00237C3C">
              <w:rPr>
                <w:rStyle w:val="documentnamefName"/>
                <w:rFonts w:eastAsia="Century Gothic"/>
                <w:b/>
                <w:color w:val="FFFFFF"/>
                <w:spacing w:val="10"/>
                <w:sz w:val="40"/>
                <w:szCs w:val="40"/>
                <w:lang w:val="en-US"/>
              </w:rPr>
              <w:t xml:space="preserve"> - </w:t>
            </w:r>
            <w:r w:rsidR="00E81A59" w:rsidRPr="00237C3C">
              <w:rPr>
                <w:rStyle w:val="divdocumentdivname"/>
                <w:rFonts w:eastAsia="Century Gothic"/>
                <w:b/>
                <w:color w:val="FFFFFF"/>
                <w:spacing w:val="10"/>
                <w:sz w:val="40"/>
                <w:szCs w:val="40"/>
                <w:lang w:val="en-US"/>
              </w:rPr>
              <w:t>Android Software Engineer</w:t>
            </w:r>
          </w:p>
          <w:p w:rsidR="00D202EF" w:rsidRPr="00237C3C" w:rsidRDefault="00164EEB" w:rsidP="00237C3C">
            <w:pPr>
              <w:pStyle w:val="divdocumentdivaddressdivParagraph"/>
              <w:tabs>
                <w:tab w:val="left" w:leader="dot" w:pos="8889"/>
              </w:tabs>
              <w:spacing w:line="360" w:lineRule="auto"/>
              <w:ind w:left="689"/>
              <w:rPr>
                <w:rStyle w:val="span"/>
                <w:rFonts w:eastAsia="Century Gothic"/>
                <w:color w:val="FFFFFF"/>
                <w:sz w:val="22"/>
                <w:szCs w:val="22"/>
                <w:lang w:val="en-US"/>
              </w:rPr>
            </w:pPr>
            <w:r w:rsidRPr="00237C3C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>Address</w:t>
            </w:r>
            <w:r w:rsidR="005A5241" w:rsidRPr="00237C3C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>:</w:t>
            </w:r>
            <w:r w:rsidRPr="00237C3C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37C3C">
              <w:rPr>
                <w:rStyle w:val="span"/>
                <w:rFonts w:eastAsia="Century Gothic"/>
                <w:color w:val="FFFFFF"/>
                <w:sz w:val="22"/>
                <w:szCs w:val="22"/>
                <w:lang w:val="en-US"/>
              </w:rPr>
              <w:t>Russiyanova</w:t>
            </w:r>
            <w:proofErr w:type="spellEnd"/>
            <w:r w:rsidRPr="00237C3C">
              <w:rPr>
                <w:rStyle w:val="span"/>
                <w:rFonts w:eastAsia="Century Gothic"/>
                <w:color w:val="FFFFFF"/>
                <w:sz w:val="22"/>
                <w:szCs w:val="22"/>
                <w:lang w:val="en-US"/>
              </w:rPr>
              <w:t xml:space="preserve"> 12, 11, Minsk, Belarus, 220141</w:t>
            </w:r>
            <w:r w:rsidR="005A5241" w:rsidRPr="00237C3C">
              <w:rPr>
                <w:rStyle w:val="span"/>
                <w:rFonts w:eastAsia="Century Gothic"/>
                <w:color w:val="FFFFFF"/>
                <w:sz w:val="22"/>
                <w:szCs w:val="22"/>
                <w:lang w:val="en-US"/>
              </w:rPr>
              <w:t xml:space="preserve">      </w:t>
            </w:r>
            <w:r w:rsidR="00E81A59" w:rsidRPr="00237C3C">
              <w:rPr>
                <w:rStyle w:val="span"/>
                <w:rFonts w:eastAsia="Century Gothic"/>
                <w:color w:val="FFFFFF"/>
                <w:sz w:val="22"/>
                <w:szCs w:val="22"/>
                <w:lang w:val="en-US"/>
              </w:rPr>
              <w:t xml:space="preserve"> </w:t>
            </w:r>
            <w:r w:rsidR="006B2BDD">
              <w:rPr>
                <w:rStyle w:val="span"/>
                <w:rFonts w:eastAsia="Century Gothic"/>
                <w:color w:val="FFFFFF"/>
                <w:sz w:val="22"/>
                <w:szCs w:val="22"/>
                <w:lang w:val="en-US"/>
              </w:rPr>
              <w:t xml:space="preserve">              </w:t>
            </w:r>
            <w:r w:rsidR="00F32AE3">
              <w:rPr>
                <w:rStyle w:val="span"/>
                <w:rFonts w:eastAsia="Century Gothic"/>
                <w:color w:val="FFFFFF"/>
                <w:sz w:val="22"/>
                <w:szCs w:val="22"/>
                <w:lang w:val="en-US"/>
              </w:rPr>
              <w:t xml:space="preserve">     </w:t>
            </w:r>
            <w:r w:rsidRPr="00237C3C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>Phone</w:t>
            </w:r>
            <w:r w:rsidR="00F32AE3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F32AE3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>WhatsApp</w:t>
            </w:r>
            <w:proofErr w:type="spellEnd"/>
            <w:r w:rsidR="00D202EF" w:rsidRPr="00237C3C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>:</w:t>
            </w:r>
            <w:r w:rsidRPr="00237C3C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 xml:space="preserve"> </w:t>
            </w:r>
            <w:r w:rsidRPr="00237C3C">
              <w:rPr>
                <w:rStyle w:val="span"/>
                <w:rFonts w:eastAsia="Century Gothic"/>
                <w:color w:val="FFFFFF"/>
                <w:sz w:val="22"/>
                <w:szCs w:val="22"/>
                <w:lang w:val="en-US"/>
              </w:rPr>
              <w:t>+375333584449</w:t>
            </w:r>
          </w:p>
          <w:p w:rsidR="00D202EF" w:rsidRPr="00237C3C" w:rsidRDefault="005A5241" w:rsidP="00237C3C">
            <w:pPr>
              <w:pStyle w:val="documentnamediv"/>
              <w:spacing w:line="360" w:lineRule="auto"/>
              <w:ind w:left="689"/>
              <w:rPr>
                <w:rStyle w:val="txtBold"/>
                <w:rFonts w:eastAsia="Century Gothic"/>
                <w:b w:val="0"/>
                <w:color w:val="FFFFFF"/>
                <w:sz w:val="22"/>
                <w:szCs w:val="22"/>
                <w:lang w:val="en-US"/>
              </w:rPr>
            </w:pPr>
            <w:r w:rsidRPr="00237C3C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>LinkedIn:</w:t>
            </w:r>
            <w:r w:rsidRPr="00237C3C">
              <w:rPr>
                <w:rStyle w:val="divdocumentdivaddressdiv"/>
                <w:rFonts w:eastAsia="Century Gothic"/>
                <w:color w:val="FFFFFF"/>
                <w:sz w:val="22"/>
                <w:szCs w:val="22"/>
                <w:lang w:val="en-US"/>
              </w:rPr>
              <w:t xml:space="preserve"> </w:t>
            </w:r>
            <w:r w:rsidRPr="00237C3C">
              <w:rPr>
                <w:rStyle w:val="span"/>
                <w:rFonts w:eastAsia="Century Gothic"/>
                <w:color w:val="FFFFFF"/>
                <w:sz w:val="22"/>
                <w:szCs w:val="22"/>
                <w:lang w:val="en-US"/>
              </w:rPr>
              <w:t>www.linkedin.com/in/KanstantsinKustau</w:t>
            </w:r>
            <w:r w:rsidRPr="00237C3C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 xml:space="preserve">          </w:t>
            </w:r>
            <w:r w:rsidR="00E81A59" w:rsidRPr="00237C3C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 xml:space="preserve"> </w:t>
            </w:r>
            <w:r w:rsidR="00F32AE3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 xml:space="preserve">                   </w:t>
            </w:r>
            <w:r w:rsidR="00D202EF" w:rsidRPr="00237C3C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 xml:space="preserve">Skype: </w:t>
            </w:r>
            <w:proofErr w:type="spellStart"/>
            <w:r w:rsidR="00D202EF" w:rsidRPr="00237C3C">
              <w:rPr>
                <w:rStyle w:val="txtBold"/>
                <w:rFonts w:eastAsia="Century Gothic"/>
                <w:b w:val="0"/>
                <w:color w:val="FFFFFF"/>
                <w:sz w:val="22"/>
                <w:szCs w:val="22"/>
                <w:lang w:val="en-US"/>
              </w:rPr>
              <w:t>live:coostof</w:t>
            </w:r>
            <w:proofErr w:type="spellEnd"/>
            <w:r w:rsidR="00D202EF" w:rsidRPr="00237C3C">
              <w:rPr>
                <w:rStyle w:val="txtBold"/>
                <w:rFonts w:eastAsia="Century Gothic"/>
                <w:b w:val="0"/>
                <w:color w:val="FFFFFF"/>
                <w:sz w:val="22"/>
                <w:szCs w:val="22"/>
                <w:lang w:val="en-US"/>
              </w:rPr>
              <w:t xml:space="preserve"> </w:t>
            </w:r>
          </w:p>
          <w:p w:rsidR="00DC224A" w:rsidRPr="00237C3C" w:rsidRDefault="005A5241" w:rsidP="00237C3C">
            <w:pPr>
              <w:pStyle w:val="documentnamediv"/>
              <w:spacing w:line="360" w:lineRule="auto"/>
              <w:ind w:left="689"/>
              <w:rPr>
                <w:rFonts w:eastAsia="Century Gothic"/>
                <w:sz w:val="22"/>
                <w:szCs w:val="22"/>
                <w:lang w:val="en-US"/>
              </w:rPr>
            </w:pPr>
            <w:proofErr w:type="spellStart"/>
            <w:r w:rsidRPr="00237C3C">
              <w:rPr>
                <w:rFonts w:eastAsia="Century Gothic"/>
                <w:sz w:val="22"/>
                <w:szCs w:val="22"/>
                <w:lang w:val="en-US"/>
              </w:rPr>
              <w:t>GitHub</w:t>
            </w:r>
            <w:proofErr w:type="spellEnd"/>
            <w:r w:rsidRPr="00237C3C">
              <w:rPr>
                <w:rFonts w:eastAsia="Century Gothic"/>
                <w:sz w:val="22"/>
                <w:szCs w:val="22"/>
                <w:lang w:val="en-US"/>
              </w:rPr>
              <w:t>: www.</w:t>
            </w:r>
            <w:r w:rsidRPr="00237C3C">
              <w:rPr>
                <w:sz w:val="22"/>
                <w:szCs w:val="22"/>
                <w:lang w:val="en-US"/>
              </w:rPr>
              <w:t xml:space="preserve">github.com/CoOstOFF                                  </w:t>
            </w:r>
            <w:r w:rsidR="00E81A59" w:rsidRPr="00237C3C">
              <w:rPr>
                <w:sz w:val="22"/>
                <w:szCs w:val="22"/>
                <w:lang w:val="en-US"/>
              </w:rPr>
              <w:t xml:space="preserve"> </w:t>
            </w:r>
            <w:r w:rsidR="006B2BDD">
              <w:rPr>
                <w:sz w:val="22"/>
                <w:szCs w:val="22"/>
                <w:lang w:val="en-US"/>
              </w:rPr>
              <w:t xml:space="preserve">                </w:t>
            </w:r>
            <w:r w:rsidR="00F32AE3">
              <w:rPr>
                <w:sz w:val="22"/>
                <w:szCs w:val="22"/>
                <w:lang w:val="en-US"/>
              </w:rPr>
              <w:t xml:space="preserve">   </w:t>
            </w:r>
            <w:r w:rsidRPr="00237C3C">
              <w:rPr>
                <w:rStyle w:val="txtBold"/>
                <w:rFonts w:eastAsia="Century Gothic"/>
                <w:color w:val="FFFFFF"/>
                <w:sz w:val="22"/>
                <w:szCs w:val="22"/>
                <w:lang w:val="en-US"/>
              </w:rPr>
              <w:t xml:space="preserve">E-mail: </w:t>
            </w:r>
            <w:r w:rsidRPr="00237C3C">
              <w:rPr>
                <w:rStyle w:val="span"/>
                <w:rFonts w:eastAsia="Century Gothic"/>
                <w:color w:val="FFFFFF"/>
                <w:sz w:val="22"/>
                <w:szCs w:val="22"/>
                <w:lang w:val="en-US"/>
              </w:rPr>
              <w:t>coostof@gmail.com</w:t>
            </w:r>
          </w:p>
        </w:tc>
      </w:tr>
    </w:tbl>
    <w:p w:rsidR="00DC224A" w:rsidRPr="00237C3C" w:rsidRDefault="00DC224A" w:rsidP="00D202EF">
      <w:pPr>
        <w:spacing w:line="360" w:lineRule="auto"/>
        <w:rPr>
          <w:sz w:val="22"/>
          <w:szCs w:val="22"/>
          <w:lang w:val="en-US"/>
        </w:rPr>
        <w:sectPr w:rsidR="00DC224A" w:rsidRPr="00237C3C" w:rsidSect="005A5241">
          <w:headerReference w:type="default" r:id="rId8"/>
          <w:footerReference w:type="default" r:id="rId9"/>
          <w:pgSz w:w="12240" w:h="15840"/>
          <w:pgMar w:top="0" w:right="482" w:bottom="482" w:left="0" w:header="0" w:footer="0" w:gutter="0"/>
          <w:cols w:space="720"/>
        </w:sectPr>
      </w:pPr>
    </w:p>
    <w:p w:rsidR="00C90DDE" w:rsidRPr="00237C3C" w:rsidRDefault="009C2C7E" w:rsidP="00CA3AEB">
      <w:pPr>
        <w:pStyle w:val="p"/>
        <w:spacing w:before="240" w:line="360" w:lineRule="auto"/>
        <w:ind w:firstLine="567"/>
        <w:rPr>
          <w:sz w:val="22"/>
          <w:szCs w:val="22"/>
          <w:lang w:val="en-US"/>
        </w:rPr>
      </w:pPr>
      <w:r w:rsidRPr="00237C3C">
        <w:rPr>
          <w:sz w:val="22"/>
          <w:szCs w:val="22"/>
          <w:lang w:val="en-US"/>
        </w:rPr>
        <w:lastRenderedPageBreak/>
        <w:t xml:space="preserve">Strong Software Engineer </w:t>
      </w:r>
      <w:r w:rsidR="00F702C0" w:rsidRPr="00237C3C">
        <w:rPr>
          <w:sz w:val="22"/>
          <w:szCs w:val="22"/>
          <w:lang w:val="en-US"/>
        </w:rPr>
        <w:t>who has</w:t>
      </w:r>
      <w:r w:rsidRPr="00237C3C">
        <w:rPr>
          <w:sz w:val="22"/>
          <w:szCs w:val="22"/>
          <w:lang w:val="en-US"/>
        </w:rPr>
        <w:t xml:space="preserve"> </w:t>
      </w:r>
      <w:r w:rsidR="004E0160" w:rsidRPr="00237C3C">
        <w:rPr>
          <w:sz w:val="22"/>
          <w:szCs w:val="22"/>
          <w:lang w:val="en-US"/>
        </w:rPr>
        <w:t xml:space="preserve">been working in IT area since </w:t>
      </w:r>
      <w:r w:rsidR="00565F2F" w:rsidRPr="00237C3C">
        <w:rPr>
          <w:sz w:val="22"/>
          <w:szCs w:val="22"/>
          <w:lang w:val="en-US"/>
        </w:rPr>
        <w:t>June 2015</w:t>
      </w:r>
      <w:r w:rsidR="004E0160" w:rsidRPr="00237C3C">
        <w:rPr>
          <w:sz w:val="22"/>
          <w:szCs w:val="22"/>
          <w:lang w:val="en-US"/>
        </w:rPr>
        <w:t xml:space="preserve">. </w:t>
      </w:r>
      <w:r w:rsidRPr="00237C3C">
        <w:rPr>
          <w:sz w:val="22"/>
          <w:szCs w:val="22"/>
          <w:lang w:val="en-US"/>
        </w:rPr>
        <w:t xml:space="preserve">Has experience in </w:t>
      </w:r>
      <w:r w:rsidR="004E0160" w:rsidRPr="00237C3C">
        <w:rPr>
          <w:sz w:val="22"/>
          <w:szCs w:val="22"/>
          <w:lang w:val="en-US"/>
        </w:rPr>
        <w:t>projects development, features development,</w:t>
      </w:r>
      <w:r w:rsidR="00C738EA" w:rsidRPr="00237C3C">
        <w:rPr>
          <w:sz w:val="22"/>
          <w:szCs w:val="22"/>
          <w:lang w:val="en-US"/>
        </w:rPr>
        <w:t xml:space="preserve"> </w:t>
      </w:r>
      <w:r w:rsidR="0075380C" w:rsidRPr="00237C3C">
        <w:rPr>
          <w:sz w:val="22"/>
          <w:szCs w:val="22"/>
          <w:lang w:val="en-US"/>
        </w:rPr>
        <w:t>architecture design</w:t>
      </w:r>
      <w:r w:rsidR="004E0160" w:rsidRPr="00237C3C">
        <w:rPr>
          <w:sz w:val="22"/>
          <w:szCs w:val="22"/>
          <w:lang w:val="en-US"/>
        </w:rPr>
        <w:t>, mentoring developers, code review, tasks estimati</w:t>
      </w:r>
      <w:r w:rsidR="00C738EA" w:rsidRPr="00237C3C">
        <w:rPr>
          <w:sz w:val="22"/>
          <w:szCs w:val="22"/>
          <w:lang w:val="en-US"/>
        </w:rPr>
        <w:t xml:space="preserve">on, </w:t>
      </w:r>
      <w:r w:rsidRPr="00237C3C">
        <w:rPr>
          <w:sz w:val="22"/>
          <w:szCs w:val="22"/>
          <w:lang w:val="en-US"/>
        </w:rPr>
        <w:t xml:space="preserve">working along Scrum / </w:t>
      </w:r>
      <w:proofErr w:type="spellStart"/>
      <w:r w:rsidR="00C738EA" w:rsidRPr="00237C3C">
        <w:rPr>
          <w:sz w:val="22"/>
          <w:szCs w:val="22"/>
          <w:lang w:val="en-US"/>
        </w:rPr>
        <w:t>Kanban</w:t>
      </w:r>
      <w:proofErr w:type="spellEnd"/>
      <w:r w:rsidR="00C738EA" w:rsidRPr="00237C3C">
        <w:rPr>
          <w:sz w:val="22"/>
          <w:szCs w:val="22"/>
          <w:lang w:val="en-US"/>
        </w:rPr>
        <w:t>,</w:t>
      </w:r>
      <w:r w:rsidR="004E0160" w:rsidRPr="00237C3C">
        <w:rPr>
          <w:sz w:val="22"/>
          <w:szCs w:val="22"/>
          <w:lang w:val="en-US"/>
        </w:rPr>
        <w:t xml:space="preserve"> </w:t>
      </w:r>
      <w:r w:rsidR="00565F2F" w:rsidRPr="00237C3C">
        <w:rPr>
          <w:sz w:val="22"/>
          <w:szCs w:val="22"/>
          <w:lang w:val="en-US"/>
        </w:rPr>
        <w:t xml:space="preserve">business trips </w:t>
      </w:r>
      <w:r w:rsidR="00347476" w:rsidRPr="00237C3C">
        <w:rPr>
          <w:sz w:val="22"/>
          <w:szCs w:val="22"/>
          <w:lang w:val="en-US"/>
        </w:rPr>
        <w:t>and communication</w:t>
      </w:r>
      <w:r w:rsidR="004E0160" w:rsidRPr="00237C3C">
        <w:rPr>
          <w:sz w:val="22"/>
          <w:szCs w:val="22"/>
          <w:lang w:val="en-US"/>
        </w:rPr>
        <w:t xml:space="preserve"> with </w:t>
      </w:r>
      <w:r w:rsidR="00D1784D" w:rsidRPr="00237C3C">
        <w:rPr>
          <w:sz w:val="22"/>
          <w:szCs w:val="22"/>
          <w:lang w:val="en-US"/>
        </w:rPr>
        <w:t>English</w:t>
      </w:r>
      <w:r w:rsidR="00A256FE" w:rsidRPr="00237C3C">
        <w:rPr>
          <w:sz w:val="22"/>
          <w:szCs w:val="22"/>
          <w:lang w:val="en-US"/>
        </w:rPr>
        <w:t xml:space="preserve"> speaking customers </w:t>
      </w:r>
      <w:r w:rsidR="00A256FE" w:rsidRPr="00237C3C">
        <w:rPr>
          <w:lang w:val="en-US"/>
        </w:rPr>
        <w:t>from</w:t>
      </w:r>
      <w:r w:rsidR="00A256FE" w:rsidRPr="00237C3C">
        <w:rPr>
          <w:sz w:val="22"/>
          <w:szCs w:val="22"/>
          <w:lang w:val="en-US"/>
        </w:rPr>
        <w:t xml:space="preserve"> all over the world. </w:t>
      </w:r>
      <w:r w:rsidR="00565F2F" w:rsidRPr="00237C3C">
        <w:rPr>
          <w:sz w:val="22"/>
          <w:szCs w:val="22"/>
          <w:lang w:val="en-US"/>
        </w:rPr>
        <w:t>Experienced to work independently or</w:t>
      </w:r>
      <w:r w:rsidR="00D202EF" w:rsidRPr="00237C3C">
        <w:rPr>
          <w:sz w:val="22"/>
          <w:szCs w:val="22"/>
          <w:lang w:val="en-US"/>
        </w:rPr>
        <w:t xml:space="preserve"> </w:t>
      </w:r>
      <w:r w:rsidR="00565F2F" w:rsidRPr="00237C3C">
        <w:rPr>
          <w:sz w:val="22"/>
          <w:szCs w:val="22"/>
          <w:lang w:val="en-US"/>
        </w:rPr>
        <w:t xml:space="preserve">as a part of a team. </w:t>
      </w:r>
      <w:proofErr w:type="gramStart"/>
      <w:r w:rsidRPr="00237C3C">
        <w:rPr>
          <w:sz w:val="22"/>
          <w:szCs w:val="22"/>
          <w:lang w:val="en-US"/>
        </w:rPr>
        <w:t>E</w:t>
      </w:r>
      <w:r w:rsidR="004E0160" w:rsidRPr="00237C3C">
        <w:rPr>
          <w:sz w:val="22"/>
          <w:szCs w:val="22"/>
          <w:lang w:val="en-US"/>
        </w:rPr>
        <w:t xml:space="preserve">xcellent </w:t>
      </w:r>
      <w:r w:rsidR="00347476" w:rsidRPr="00237C3C">
        <w:rPr>
          <w:sz w:val="22"/>
          <w:szCs w:val="22"/>
          <w:lang w:val="en-US"/>
        </w:rPr>
        <w:t>soft</w:t>
      </w:r>
      <w:r w:rsidR="004E0160" w:rsidRPr="00237C3C">
        <w:rPr>
          <w:sz w:val="22"/>
          <w:szCs w:val="22"/>
          <w:lang w:val="en-US"/>
        </w:rPr>
        <w:t xml:space="preserve"> skills, responsibility and discipline.</w:t>
      </w:r>
      <w:proofErr w:type="gramEnd"/>
    </w:p>
    <w:tbl>
      <w:tblPr>
        <w:tblStyle w:val="documentsection"/>
        <w:tblW w:w="11280" w:type="dxa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240"/>
        <w:gridCol w:w="11040"/>
      </w:tblGrid>
      <w:tr w:rsidR="00E6224D" w:rsidRPr="00237C3C" w:rsidTr="00A96C89">
        <w:trPr>
          <w:gridAfter w:val="1"/>
          <w:wAfter w:w="11040" w:type="dxa"/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6224D" w:rsidRPr="00237C3C" w:rsidRDefault="00E6224D" w:rsidP="00CA3AEB">
            <w:pPr>
              <w:pStyle w:val="documentleftmargincellParagraph"/>
              <w:spacing w:line="360" w:lineRule="auto"/>
              <w:rPr>
                <w:rStyle w:val="documentleftmargincell"/>
                <w:rFonts w:eastAsia="Century Gothic"/>
                <w:sz w:val="22"/>
                <w:szCs w:val="22"/>
                <w:lang w:val="en-US"/>
              </w:rPr>
            </w:pPr>
          </w:p>
        </w:tc>
      </w:tr>
      <w:tr w:rsidR="00DC224A" w:rsidRPr="00880DF7" w:rsidTr="00A96C89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C224A" w:rsidRPr="00237C3C" w:rsidRDefault="00C04482" w:rsidP="00CA3AEB">
            <w:pPr>
              <w:spacing w:line="360" w:lineRule="auto"/>
              <w:rPr>
                <w:rFonts w:eastAsia="Century Gothic"/>
                <w:sz w:val="22"/>
                <w:szCs w:val="22"/>
                <w:lang w:val="en-US"/>
              </w:rPr>
            </w:pPr>
            <w:r w:rsidRPr="00237C3C">
              <w:rPr>
                <w:rFonts w:eastAsia="Century Gothic"/>
                <w:noProof/>
                <w:sz w:val="22"/>
                <w:szCs w:val="22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95690</wp:posOffset>
                  </wp:positionH>
                  <wp:positionV relativeFrom="paragraph">
                    <wp:posOffset>1336480</wp:posOffset>
                  </wp:positionV>
                  <wp:extent cx="146380" cy="145353"/>
                  <wp:effectExtent l="19050" t="0" r="6020" b="0"/>
                  <wp:wrapNone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119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80" cy="145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37C3C">
              <w:rPr>
                <w:rFonts w:eastAsia="Century Gothic"/>
                <w:noProof/>
                <w:sz w:val="22"/>
                <w:szCs w:val="22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861060</wp:posOffset>
                  </wp:positionV>
                  <wp:extent cx="449580" cy="443230"/>
                  <wp:effectExtent l="19050" t="0" r="7620" b="0"/>
                  <wp:wrapNone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3534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:rsidR="00A96C89" w:rsidRPr="00237C3C" w:rsidRDefault="002E5165" w:rsidP="00CA3AEB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60" w:lineRule="auto"/>
              <w:ind w:left="578"/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</w:pPr>
            <w:r w:rsidRPr="00237C3C">
              <w:rPr>
                <w:rStyle w:val="documentsectiontitle"/>
                <w:rFonts w:eastAsia="Century Gothic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-225351</wp:posOffset>
                  </wp:positionH>
                  <wp:positionV relativeFrom="paragraph">
                    <wp:posOffset>131164</wp:posOffset>
                  </wp:positionV>
                  <wp:extent cx="446567" cy="446568"/>
                  <wp:effectExtent l="19050" t="0" r="0" b="0"/>
                  <wp:wrapNone/>
                  <wp:docPr id="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2256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F134D" w:rsidRPr="00237C3C">
              <w:rPr>
                <w:rStyle w:val="documentsectiontitle"/>
                <w:rFonts w:eastAsia="Century Gothic"/>
                <w:b/>
                <w:bCs/>
                <w:sz w:val="22"/>
                <w:szCs w:val="22"/>
                <w:lang w:val="en-US"/>
              </w:rPr>
              <w:t>Main s</w:t>
            </w:r>
            <w:r w:rsidR="00A96C89" w:rsidRPr="00237C3C">
              <w:rPr>
                <w:rStyle w:val="documentsectiontitle"/>
                <w:rFonts w:eastAsia="Century Gothic"/>
                <w:b/>
                <w:bCs/>
                <w:sz w:val="22"/>
                <w:szCs w:val="22"/>
                <w:lang w:val="en-US"/>
              </w:rPr>
              <w:t xml:space="preserve">kills: </w:t>
            </w:r>
            <w:r w:rsidR="00C90DDE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 xml:space="preserve">Java, </w:t>
            </w:r>
            <w:proofErr w:type="spellStart"/>
            <w:r w:rsidR="006D6245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>Kotlin</w:t>
            </w:r>
            <w:proofErr w:type="spellEnd"/>
            <w:r w:rsidR="006D6245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>, Android SDK, Automated Testing, Databases</w:t>
            </w:r>
            <w:r w:rsidR="000D2CDA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0D2CDA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>SQLite</w:t>
            </w:r>
            <w:proofErr w:type="spellEnd"/>
            <w:r w:rsidR="000D2CDA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0D2CDA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>NoSQL</w:t>
            </w:r>
            <w:proofErr w:type="spellEnd"/>
            <w:r w:rsidR="000D2CDA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 xml:space="preserve">, OOP, </w:t>
            </w:r>
            <w:proofErr w:type="spellStart"/>
            <w:r w:rsidR="000D2CDA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>Multithre</w:t>
            </w:r>
            <w:r w:rsidR="006D6245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>ding</w:t>
            </w:r>
            <w:proofErr w:type="spellEnd"/>
            <w:r w:rsidR="006D6245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>, Architectural and Design Pat</w:t>
            </w:r>
            <w:r w:rsidR="00880DF7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>terns, Teamwork, Collaboration</w:t>
            </w:r>
            <w:r w:rsidR="00371C83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>.</w:t>
            </w:r>
          </w:p>
          <w:p w:rsidR="006C58AF" w:rsidRPr="00237C3C" w:rsidRDefault="00347E62" w:rsidP="00CA3AEB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before="360" w:line="360" w:lineRule="auto"/>
              <w:ind w:left="578"/>
              <w:rPr>
                <w:rStyle w:val="documentsectiontitle"/>
                <w:rFonts w:eastAsia="Century Gothic"/>
                <w:b/>
                <w:bCs/>
                <w:sz w:val="22"/>
                <w:szCs w:val="22"/>
                <w:lang w:val="en-US"/>
              </w:rPr>
            </w:pPr>
            <w:r w:rsidRPr="00237C3C">
              <w:rPr>
                <w:rStyle w:val="documentsectiontitle"/>
                <w:rFonts w:eastAsia="Century Gothic"/>
                <w:b/>
                <w:bCs/>
                <w:sz w:val="22"/>
                <w:szCs w:val="22"/>
                <w:lang w:val="en-US"/>
              </w:rPr>
              <w:t>Work History</w:t>
            </w:r>
          </w:p>
          <w:tbl>
            <w:tblPr>
              <w:tblStyle w:val="documentparagraphwrapperdivparagraph"/>
              <w:tblW w:w="10929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500"/>
              <w:gridCol w:w="81"/>
              <w:gridCol w:w="10206"/>
              <w:gridCol w:w="142"/>
            </w:tblGrid>
            <w:tr w:rsidR="00DC224A" w:rsidRPr="00880DF7" w:rsidTr="004140F9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DC224A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DC224A" w:rsidP="00CA3AEB">
                  <w:pPr>
                    <w:pStyle w:val="divtwocolleftpaddingParagraph"/>
                    <w:tabs>
                      <w:tab w:val="left" w:pos="1073"/>
                    </w:tabs>
                    <w:spacing w:line="360" w:lineRule="auto"/>
                    <w:ind w:right="142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10348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635AC4" w:rsidP="00CA3AEB">
                  <w:pPr>
                    <w:pStyle w:val="divtwocolleftpaddingParagraph"/>
                    <w:spacing w:line="360" w:lineRule="auto"/>
                    <w:rPr>
                      <w:rStyle w:val="span"/>
                      <w:rFonts w:eastAsia="Century Gothic"/>
                      <w:b/>
                      <w:i/>
                      <w:iCs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divdocumentjobtitle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Freelance</w:t>
                  </w:r>
                  <w:r w:rsidR="00D060D0" w:rsidRPr="00237C3C">
                    <w:rPr>
                      <w:rStyle w:val="divdocumentjobtitle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, self</w:t>
                  </w:r>
                  <w:r w:rsidR="00C57BC8" w:rsidRPr="00237C3C">
                    <w:rPr>
                      <w:rStyle w:val="divdocumentjobtitle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-employed</w:t>
                  </w:r>
                  <w:r w:rsidR="008D0C71" w:rsidRPr="00237C3C">
                    <w:rPr>
                      <w:rStyle w:val="divdocumentjobtitle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="00B40A4F"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/ </w:t>
                  </w:r>
                  <w:r w:rsidR="00C57BC8"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Software Engineer </w:t>
                  </w:r>
                  <w:r w:rsidR="00B40A4F"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>/</w:t>
                  </w:r>
                  <w:r w:rsidR="00E03827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 </w:t>
                  </w:r>
                  <w:r w:rsidR="00C57BC8"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u w:val="single"/>
                      <w:lang w:val="en-US"/>
                    </w:rPr>
                    <w:t>Jan 2020 - Aug 2020</w:t>
                  </w:r>
                  <w:r w:rsidR="00893446"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u w:val="single"/>
                      <w:lang w:val="en-US"/>
                    </w:rPr>
                    <w:t xml:space="preserve"> </w:t>
                  </w:r>
                  <w:r w:rsidR="00893446"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>/ Minsk.</w:t>
                  </w:r>
                </w:p>
                <w:p w:rsidR="008937FD" w:rsidRPr="00237C3C" w:rsidRDefault="008937FD" w:rsidP="00CA3AEB">
                  <w:pPr>
                    <w:pStyle w:val="divtwocolleftpaddingParagraph"/>
                    <w:spacing w:line="360" w:lineRule="auto"/>
                    <w:rPr>
                      <w:rStyle w:val="divdocumentjobtitle"/>
                      <w:rFonts w:eastAsia="Century Gothic"/>
                      <w:bCs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divdocumentjobtitle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>I was self-employed and work</w:t>
                  </w:r>
                  <w:r w:rsidR="00B40A4F" w:rsidRPr="00237C3C">
                    <w:rPr>
                      <w:rStyle w:val="divdocumentjobtitle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>ed</w:t>
                  </w:r>
                  <w:r w:rsidRPr="00237C3C">
                    <w:rPr>
                      <w:rStyle w:val="divdocumentjobtitle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 remotely. </w:t>
                  </w:r>
                  <w:r w:rsidR="004D3640" w:rsidRPr="00237C3C">
                    <w:rPr>
                      <w:rStyle w:val="divdocumentjobtitle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I </w:t>
                  </w:r>
                  <w:r w:rsidR="00E81A59" w:rsidRPr="00237C3C">
                    <w:rPr>
                      <w:rStyle w:val="divdocumentjobtitle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greatly </w:t>
                  </w:r>
                  <w:r w:rsidR="004D3640" w:rsidRPr="00237C3C">
                    <w:rPr>
                      <w:rStyle w:val="divdocumentjobtitle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improved my technical and </w:t>
                  </w:r>
                  <w:r w:rsidR="00B225BB" w:rsidRPr="00237C3C">
                    <w:rPr>
                      <w:rStyle w:val="divdocumentjobtitle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>leadership skills</w:t>
                  </w:r>
                  <w:r w:rsidR="00E81A59" w:rsidRPr="00237C3C">
                    <w:rPr>
                      <w:rStyle w:val="divdocumentjobtitle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 here</w:t>
                  </w:r>
                  <w:r w:rsidR="00B225BB" w:rsidRPr="00237C3C">
                    <w:rPr>
                      <w:rStyle w:val="divdocumentjobtitle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. </w:t>
                  </w:r>
                  <w:r w:rsidR="0035028C" w:rsidRPr="00237C3C">
                    <w:rPr>
                      <w:rStyle w:val="divdocumentjobtitle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>Working remotely, I improved my time management skills.</w:t>
                  </w:r>
                  <w:r w:rsidR="004D3640" w:rsidRPr="00237C3C">
                    <w:rPr>
                      <w:rStyle w:val="divdocumentjobtitle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="004D3640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I </w:t>
                  </w:r>
                  <w:r w:rsidR="00AF67CC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established good networking, </w:t>
                  </w:r>
                  <w:r w:rsidR="004D3640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estimated tasks, code review, </w:t>
                  </w:r>
                  <w:proofErr w:type="gramStart"/>
                  <w:r w:rsidR="00DB002D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mentored</w:t>
                  </w:r>
                  <w:proofErr w:type="gramEnd"/>
                  <w:r w:rsidR="00DB002D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</w:t>
                  </w:r>
                  <w:r w:rsidR="00AF67CC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developers. </w:t>
                  </w:r>
                  <w:r w:rsidR="00AF67C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Main technologies that I used: Java, </w:t>
                  </w:r>
                  <w:proofErr w:type="spellStart"/>
                  <w:r w:rsidR="00AF67C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Kotlin</w:t>
                  </w:r>
                  <w:proofErr w:type="spellEnd"/>
                  <w:r w:rsidR="00AF67C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, Android SDK, Clean Architecture, Android Jetpack, Rx, </w:t>
                  </w:r>
                  <w:proofErr w:type="spellStart"/>
                  <w:r w:rsidR="0067390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Coroutines</w:t>
                  </w:r>
                  <w:proofErr w:type="spellEnd"/>
                  <w:r w:rsidR="0067390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, </w:t>
                  </w:r>
                  <w:r w:rsidR="00AF67C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Retrofit 2, Dagger 2, </w:t>
                  </w:r>
                  <w:proofErr w:type="spellStart"/>
                  <w:r w:rsidR="001E7BC5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JUnit</w:t>
                  </w:r>
                  <w:proofErr w:type="spellEnd"/>
                  <w:r w:rsidR="001E7BC5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, </w:t>
                  </w:r>
                  <w:proofErr w:type="spellStart"/>
                  <w:r w:rsidR="001E7BC5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Mockito</w:t>
                  </w:r>
                  <w:proofErr w:type="spellEnd"/>
                  <w:r w:rsidR="001E7BC5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, Cucumber</w:t>
                  </w:r>
                  <w:r w:rsidR="0067390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.</w:t>
                  </w:r>
                  <w:r w:rsidR="00E81A5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3E0BEB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I took part in projects</w:t>
                  </w:r>
                  <w:r w:rsidR="00893446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:</w:t>
                  </w:r>
                </w:p>
                <w:p w:rsidR="00234A0E" w:rsidRPr="00237C3C" w:rsidRDefault="001B60CD" w:rsidP="00CA3AEB">
                  <w:pPr>
                    <w:pStyle w:val="documentulli"/>
                    <w:spacing w:line="360" w:lineRule="auto"/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</w:pPr>
                  <w:proofErr w:type="spellStart"/>
                  <w:r w:rsidRPr="00237C3C">
                    <w:rPr>
                      <w:rStyle w:val="span"/>
                      <w:rFonts w:eastAsia="Century Gothic"/>
                      <w:b/>
                      <w:sz w:val="22"/>
                      <w:szCs w:val="22"/>
                      <w:lang w:val="en-US"/>
                    </w:rPr>
                    <w:t>Potto</w:t>
                  </w:r>
                  <w:proofErr w:type="spellEnd"/>
                  <w:r w:rsidRPr="00237C3C">
                    <w:rPr>
                      <w:rStyle w:val="span"/>
                      <w:rFonts w:eastAsia="Century Gothic"/>
                      <w:b/>
                      <w:sz w:val="22"/>
                      <w:szCs w:val="22"/>
                      <w:lang w:val="en-US"/>
                    </w:rPr>
                    <w:t xml:space="preserve"> Sales</w:t>
                  </w:r>
                  <w:r w:rsidR="008A05E6" w:rsidRPr="00237C3C">
                    <w:rPr>
                      <w:rStyle w:val="span"/>
                      <w:rFonts w:eastAsia="Century Gothic"/>
                      <w:b/>
                      <w:sz w:val="22"/>
                      <w:szCs w:val="22"/>
                      <w:lang w:val="en-US"/>
                    </w:rPr>
                    <w:t xml:space="preserve">. </w:t>
                  </w:r>
                  <w:r w:rsidR="00635AE2" w:rsidRPr="00237C3C">
                    <w:rPr>
                      <w:rStyle w:val="span"/>
                      <w:rFonts w:eastAsia="Century Gothic"/>
                      <w:i/>
                      <w:sz w:val="22"/>
                      <w:szCs w:val="22"/>
                      <w:lang w:val="en-US"/>
                    </w:rPr>
                    <w:t>Belarus.</w:t>
                  </w:r>
                  <w:r w:rsidR="00635AE2" w:rsidRPr="00237C3C">
                    <w:rPr>
                      <w:rStyle w:val="span"/>
                      <w:rFonts w:eastAsia="Century Gothic"/>
                      <w:b/>
                      <w:sz w:val="22"/>
                      <w:szCs w:val="22"/>
                      <w:lang w:val="en-US"/>
                    </w:rPr>
                    <w:t xml:space="preserve"> </w:t>
                  </w:r>
                  <w:r w:rsidR="0005176F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It was a startup. It’</w:t>
                  </w:r>
                  <w:r w:rsidR="0090183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s an international aggregator of discounts fr</w:t>
                  </w:r>
                  <w:r w:rsidR="005C70C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om various major </w:t>
                  </w:r>
                  <w:r w:rsidR="001F15D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online stores.</w:t>
                  </w:r>
                  <w:r w:rsidR="00435A2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67390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I built</w:t>
                  </w:r>
                  <w:r w:rsidR="006603D6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scalable and testable</w:t>
                  </w:r>
                  <w:r w:rsidR="001F15D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E678D0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a</w:t>
                  </w:r>
                  <w:r w:rsidR="00EF2316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rchitecture</w:t>
                  </w:r>
                  <w:r w:rsidR="0005176F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for whole project</w:t>
                  </w:r>
                  <w:r w:rsidR="007F068D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(android, </w:t>
                  </w:r>
                  <w:proofErr w:type="spellStart"/>
                  <w:r w:rsidR="007F068D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iOS</w:t>
                  </w:r>
                  <w:proofErr w:type="spellEnd"/>
                  <w:r w:rsidR="007F068D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, backend)</w:t>
                  </w:r>
                  <w:r w:rsidR="0067390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. I designed UX and </w:t>
                  </w:r>
                  <w:r w:rsidR="00893446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developed</w:t>
                  </w:r>
                  <w:r w:rsidR="0067390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android app from scratch.</w:t>
                  </w:r>
                  <w:r w:rsidR="006F1C7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DB002D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T</w:t>
                  </w:r>
                  <w:r w:rsidR="00E678D0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eam consis</w:t>
                  </w:r>
                  <w:r w:rsidR="00DB002D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ted of six </w:t>
                  </w:r>
                  <w:proofErr w:type="gramStart"/>
                  <w:r w:rsidR="00DB002D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person</w:t>
                  </w:r>
                  <w:proofErr w:type="gramEnd"/>
                  <w:r w:rsidR="00DB002D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including me</w:t>
                  </w:r>
                  <w:r w:rsidR="00234A0E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.</w:t>
                  </w:r>
                  <w:r w:rsidR="00DB002D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</w:t>
                  </w:r>
                  <w:r w:rsidR="00234A0E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The team jointly made a market analysis, android and </w:t>
                  </w:r>
                  <w:proofErr w:type="spellStart"/>
                  <w:r w:rsidR="00234A0E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iOS</w:t>
                  </w:r>
                  <w:proofErr w:type="spellEnd"/>
                  <w:r w:rsidR="00234A0E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apps, website, backend, excellent design for </w:t>
                  </w:r>
                  <w:r w:rsidR="00DA6835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brand and entire project. It was a great and interesting experience</w:t>
                  </w:r>
                  <w:r w:rsidR="004F134D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in a startup.</w:t>
                  </w:r>
                </w:p>
                <w:p w:rsidR="004140F9" w:rsidRPr="00237C3C" w:rsidRDefault="004140F9" w:rsidP="00CA3AEB">
                  <w:pPr>
                    <w:pStyle w:val="documentulli"/>
                    <w:spacing w:line="360" w:lineRule="auto"/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b/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Jaguar </w:t>
                  </w:r>
                  <w:proofErr w:type="spellStart"/>
                  <w:r w:rsidRPr="00237C3C">
                    <w:rPr>
                      <w:b/>
                      <w:sz w:val="22"/>
                      <w:szCs w:val="22"/>
                      <w:shd w:val="clear" w:color="auto" w:fill="FFFFFF"/>
                      <w:lang w:val="en-US"/>
                    </w:rPr>
                    <w:t>InControl</w:t>
                  </w:r>
                  <w:proofErr w:type="spellEnd"/>
                  <w:r w:rsidRPr="00237C3C">
                    <w:rPr>
                      <w:b/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Remote / Land Rover </w:t>
                  </w:r>
                  <w:proofErr w:type="spellStart"/>
                  <w:r w:rsidRPr="00237C3C">
                    <w:rPr>
                      <w:b/>
                      <w:sz w:val="22"/>
                      <w:szCs w:val="22"/>
                      <w:shd w:val="clear" w:color="auto" w:fill="FFFFFF"/>
                      <w:lang w:val="en-US"/>
                    </w:rPr>
                    <w:t>InControl</w:t>
                  </w:r>
                  <w:proofErr w:type="spellEnd"/>
                  <w:r w:rsidRPr="00237C3C">
                    <w:rPr>
                      <w:b/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Remote</w:t>
                  </w:r>
                  <w:r w:rsidRPr="00237C3C">
                    <w:rPr>
                      <w:sz w:val="22"/>
                      <w:szCs w:val="22"/>
                      <w:lang w:val="en-US"/>
                    </w:rPr>
                    <w:t>.</w:t>
                  </w:r>
                  <w:r w:rsidR="00635AE2" w:rsidRPr="00237C3C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 w:rsidR="00800379" w:rsidRPr="00237C3C">
                    <w:rPr>
                      <w:rStyle w:val="em"/>
                      <w:rFonts w:eastAsia="Century Gothic"/>
                      <w:i/>
                      <w:iCs/>
                      <w:sz w:val="22"/>
                      <w:szCs w:val="22"/>
                      <w:lang w:val="en-US"/>
                    </w:rPr>
                    <w:t>UK</w:t>
                  </w:r>
                  <w:r w:rsidR="0080037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. </w:t>
                  </w:r>
                  <w:r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I was a certified specialist of the Jaguar Land Rover UK Company</w:t>
                  </w:r>
                  <w:r w:rsidR="00582D44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in a position Lead Software Engineer</w:t>
                  </w:r>
                  <w:r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.</w:t>
                  </w:r>
                  <w:r w:rsidRPr="00237C3C">
                    <w:rPr>
                      <w:sz w:val="22"/>
                      <w:szCs w:val="22"/>
                      <w:lang w:val="en-US"/>
                    </w:rPr>
                    <w:t xml:space="preserve"> The team was distrib</w:t>
                  </w:r>
                  <w:r w:rsidR="00893446" w:rsidRPr="00237C3C">
                    <w:rPr>
                      <w:sz w:val="22"/>
                      <w:szCs w:val="22"/>
                      <w:lang w:val="en-US"/>
                    </w:rPr>
                    <w:t xml:space="preserve">uted both in Belarus and </w:t>
                  </w:r>
                  <w:r w:rsidRPr="00237C3C">
                    <w:rPr>
                      <w:sz w:val="22"/>
                      <w:szCs w:val="22"/>
                      <w:lang w:val="en-US"/>
                    </w:rPr>
                    <w:t>UK.</w:t>
                  </w:r>
                  <w:r w:rsidR="00800379" w:rsidRPr="00237C3C">
                    <w:rPr>
                      <w:sz w:val="22"/>
                      <w:szCs w:val="22"/>
                      <w:lang w:val="en-US"/>
                    </w:rPr>
                    <w:t xml:space="preserve"> </w:t>
                  </w:r>
                  <w:r w:rsidR="004F134D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Remotely participated in </w:t>
                  </w:r>
                  <w:r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daily scrum, sprint pla</w:t>
                  </w:r>
                  <w:r w:rsidR="001C2F4E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nning and retrospective meetings</w:t>
                  </w:r>
                  <w:r w:rsidR="006603D6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.</w:t>
                  </w:r>
                  <w:r w:rsidR="001C2F4E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</w:t>
                  </w:r>
                  <w:r w:rsidR="00893446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I was defining</w:t>
                  </w:r>
                  <w:r w:rsidR="001C2F4E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weak points in the app and was creating task</w:t>
                  </w:r>
                  <w:r w:rsidR="00E844A9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s</w:t>
                  </w:r>
                  <w:r w:rsidR="001C2F4E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for the team. Also </w:t>
                  </w:r>
                  <w:r w:rsidR="00582D44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I solved a lot of technical tasks and</w:t>
                  </w:r>
                  <w:r w:rsidR="00E844A9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reduced </w:t>
                  </w:r>
                  <w:r w:rsidR="00582D44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technical debt of the app.</w:t>
                  </w:r>
                </w:p>
              </w:tc>
            </w:tr>
            <w:tr w:rsidR="00DC224A" w:rsidRPr="00880DF7" w:rsidTr="004140F9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4F134D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Fonts w:eastAsia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3600" behindDoc="0" locked="0" layoutInCell="1" allowOverlap="1">
                        <wp:simplePos x="0" y="0"/>
                        <wp:positionH relativeFrom="column">
                          <wp:posOffset>-81180</wp:posOffset>
                        </wp:positionH>
                        <wp:positionV relativeFrom="paragraph">
                          <wp:posOffset>8642</wp:posOffset>
                        </wp:positionV>
                        <wp:extent cx="159855" cy="135172"/>
                        <wp:effectExtent l="19050" t="0" r="0" b="0"/>
                        <wp:wrapNone/>
                        <wp:docPr id="10001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441239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855" cy="1351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347E62" w:rsidRPr="00237C3C"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81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DC224A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10348" w:type="dxa"/>
                  <w:gridSpan w:val="2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C57BC8" w:rsidP="00CA3AEB">
                  <w:pPr>
                    <w:pStyle w:val="divtwocolleftpaddingParagraph"/>
                    <w:spacing w:line="360" w:lineRule="auto"/>
                    <w:rPr>
                      <w:rStyle w:val="span"/>
                      <w:rFonts w:eastAsia="Century Gothic"/>
                      <w:b/>
                      <w:i/>
                      <w:iCs/>
                      <w:sz w:val="22"/>
                      <w:szCs w:val="22"/>
                      <w:lang w:val="en-US"/>
                    </w:rPr>
                  </w:pPr>
                  <w:proofErr w:type="spellStart"/>
                  <w:r w:rsidRPr="00237C3C">
                    <w:rPr>
                      <w:rStyle w:val="span"/>
                      <w:rFonts w:eastAsia="Century Gothic"/>
                      <w:b/>
                      <w:iCs/>
                      <w:sz w:val="22"/>
                      <w:szCs w:val="22"/>
                      <w:lang w:val="en-US"/>
                    </w:rPr>
                    <w:t>ScienceSoft</w:t>
                  </w:r>
                  <w:proofErr w:type="spellEnd"/>
                  <w:r w:rsidR="008D0C71" w:rsidRPr="00237C3C">
                    <w:rPr>
                      <w:rStyle w:val="divdocumentjobtitle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/ </w:t>
                  </w:r>
                  <w:r w:rsidR="00347E62"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>Software Engineer</w:t>
                  </w:r>
                  <w:r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 / </w:t>
                  </w:r>
                  <w:r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u w:val="single"/>
                      <w:lang w:val="en-US"/>
                    </w:rPr>
                    <w:t>Jun 2018 - Sep 2019</w:t>
                  </w:r>
                  <w:r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 / </w:t>
                  </w:r>
                  <w:r w:rsidRPr="00237C3C">
                    <w:rPr>
                      <w:rStyle w:val="span"/>
                      <w:rFonts w:eastAsia="Century Gothic"/>
                      <w:b/>
                      <w:i/>
                      <w:iCs/>
                      <w:sz w:val="22"/>
                      <w:szCs w:val="22"/>
                      <w:lang w:val="en-US"/>
                    </w:rPr>
                    <w:t>Minsk, Abu Dhabi.</w:t>
                  </w:r>
                </w:p>
                <w:p w:rsidR="004E506A" w:rsidRPr="00237C3C" w:rsidRDefault="005F4FF3" w:rsidP="00CA3AEB">
                  <w:pPr>
                    <w:pStyle w:val="divtwocolleftpaddingParagraph"/>
                    <w:spacing w:line="360" w:lineRule="auto"/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 xml:space="preserve">It’s </w:t>
                  </w:r>
                  <w:r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u w:val="single"/>
                      <w:lang w:val="en-US"/>
                    </w:rPr>
                    <w:t>outsourcing company</w:t>
                  </w:r>
                  <w:r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 xml:space="preserve">. I </w:t>
                  </w:r>
                  <w:r w:rsidR="00C625AC"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>was working</w:t>
                  </w:r>
                  <w:r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 xml:space="preserve"> on Agile in </w:t>
                  </w:r>
                  <w:r w:rsidR="00C625AC"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 xml:space="preserve">large teams and </w:t>
                  </w:r>
                  <w:r w:rsidR="00E268FC"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 xml:space="preserve">was </w:t>
                  </w:r>
                  <w:r w:rsidR="00C625AC"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>establishing effective teamwork.</w:t>
                  </w:r>
                  <w:r w:rsidR="009155C3"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 xml:space="preserve"> </w:t>
                  </w:r>
                  <w:r w:rsidR="009155C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My tech</w:t>
                  </w:r>
                  <w:r w:rsidR="004D3640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nical </w:t>
                  </w:r>
                  <w:r w:rsidR="009155C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and soft skills have improved </w:t>
                  </w:r>
                  <w:r w:rsidR="00B225BB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tremendously in this company. Also I have made public speeches in this company about new technologies. </w:t>
                  </w:r>
                  <w:r w:rsidR="0067390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Main technologies that I used: </w:t>
                  </w:r>
                  <w:r w:rsidR="004E506A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Java, </w:t>
                  </w:r>
                  <w:proofErr w:type="spellStart"/>
                  <w:r w:rsidR="004E506A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Kotlin</w:t>
                  </w:r>
                  <w:proofErr w:type="spellEnd"/>
                  <w:r w:rsidR="004E506A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, Android SDK, Clean Architecture, Android Architecture Components, Rx, Retrofit 2, Dagger 2, Glide.</w:t>
                  </w:r>
                  <w:r w:rsidR="009155C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Projects in which I took part</w:t>
                  </w:r>
                  <w:r w:rsidR="00C625A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:</w:t>
                  </w:r>
                </w:p>
                <w:p w:rsidR="005C70CC" w:rsidRPr="00237C3C" w:rsidRDefault="0078436D" w:rsidP="00CA3AEB">
                  <w:pPr>
                    <w:pStyle w:val="documentulli"/>
                    <w:spacing w:line="360" w:lineRule="auto"/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 xml:space="preserve">Project is protected by </w:t>
                  </w:r>
                  <w:r w:rsidR="00635AE2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NDA</w:t>
                  </w:r>
                  <w:r w:rsidR="00C625AC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 xml:space="preserve">. </w:t>
                  </w:r>
                  <w:r w:rsidRPr="00237C3C">
                    <w:rPr>
                      <w:rStyle w:val="em"/>
                      <w:rFonts w:eastAsia="Century Gothic"/>
                      <w:i/>
                      <w:iCs/>
                      <w:sz w:val="22"/>
                      <w:szCs w:val="22"/>
                      <w:lang w:val="en-US"/>
                    </w:rPr>
                    <w:t>UAE.</w:t>
                  </w:r>
                  <w:r w:rsidR="00957A61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673E1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I was doing </w:t>
                  </w:r>
                  <w:r w:rsidR="00673E1C" w:rsidRPr="00237C3C">
                    <w:rPr>
                      <w:rStyle w:val="span"/>
                      <w:rFonts w:eastAsia="Century Gothic"/>
                      <w:sz w:val="22"/>
                      <w:szCs w:val="22"/>
                      <w:u w:val="single"/>
                      <w:lang w:val="en-US"/>
                    </w:rPr>
                    <w:t>n</w:t>
                  </w: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u w:val="single"/>
                      <w:lang w:val="en-US"/>
                    </w:rPr>
                    <w:t>ative mobile messenge</w:t>
                  </w:r>
                  <w:r w:rsidR="00673E1C" w:rsidRPr="00237C3C">
                    <w:rPr>
                      <w:rStyle w:val="span"/>
                      <w:rFonts w:eastAsia="Century Gothic"/>
                      <w:sz w:val="22"/>
                      <w:szCs w:val="22"/>
                      <w:u w:val="single"/>
                      <w:lang w:val="en-US"/>
                    </w:rPr>
                    <w:t>r</w:t>
                  </w:r>
                  <w:r w:rsidR="00673E1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for one of the most secure Mobile Phone</w:t>
                  </w:r>
                  <w:r w:rsidR="009155C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s</w:t>
                  </w:r>
                  <w:r w:rsidR="00673E1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in the world</w:t>
                  </w:r>
                  <w:r w:rsidR="00957A61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. </w:t>
                  </w:r>
                  <w:r w:rsidR="005F4FF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I was </w:t>
                  </w:r>
                  <w:r w:rsidR="009155C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the </w:t>
                  </w:r>
                  <w:r w:rsidR="005F4FF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first member </w:t>
                  </w:r>
                  <w:r w:rsidR="00957A61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in new UX/UI </w:t>
                  </w:r>
                  <w:r w:rsidR="000812B0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team</w:t>
                  </w:r>
                  <w:r w:rsidR="009155C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, </w:t>
                  </w:r>
                  <w:r w:rsidR="000812B0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helped new </w:t>
                  </w:r>
                  <w:r w:rsidR="00673E1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members</w:t>
                  </w:r>
                  <w:r w:rsidR="00E844A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to</w:t>
                  </w:r>
                  <w:r w:rsidR="000812B0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5F4FF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understand </w:t>
                  </w:r>
                  <w:r w:rsidR="00673E1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project</w:t>
                  </w:r>
                  <w:r w:rsidR="00DA162A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and reviewed their code.</w:t>
                  </w:r>
                  <w:r w:rsidR="000812B0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957A61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I made </w:t>
                  </w:r>
                  <w:r w:rsidR="00E268F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estimation</w:t>
                  </w:r>
                  <w:r w:rsidR="00957A61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for the </w:t>
                  </w:r>
                  <w:r w:rsidR="00E844A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team</w:t>
                  </w:r>
                  <w:r w:rsidR="00957A61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six months ahead. I </w:t>
                  </w:r>
                  <w:r w:rsidR="00673E1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had</w:t>
                  </w:r>
                  <w:r w:rsidR="00957A61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two-m</w:t>
                  </w:r>
                  <w:r w:rsidR="000812B0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onth business trip to Abu Dhabi</w:t>
                  </w:r>
                  <w:r w:rsidR="00673E1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DA162A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to connect </w:t>
                  </w:r>
                  <w:r w:rsidR="00DA162A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lastRenderedPageBreak/>
                    <w:t xml:space="preserve">their </w:t>
                  </w:r>
                  <w:r w:rsidR="00E844A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team with </w:t>
                  </w:r>
                  <w:r w:rsidR="00DA162A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Minsk team</w:t>
                  </w:r>
                  <w:r w:rsidR="000812B0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. </w:t>
                  </w:r>
                  <w:r w:rsidR="00673E1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I </w:t>
                  </w:r>
                  <w:r w:rsidR="004022B6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completed </w:t>
                  </w:r>
                  <w:r w:rsidR="009155C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many </w:t>
                  </w:r>
                  <w:r w:rsidR="00673E1C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tech tasks</w:t>
                  </w:r>
                  <w:r w:rsidR="00DA162A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successfully</w:t>
                  </w:r>
                  <w:r w:rsidR="0067284F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9155C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and </w:t>
                  </w:r>
                  <w:r w:rsidR="0067284F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es</w:t>
                  </w:r>
                  <w:r w:rsidR="009155C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tablished</w:t>
                  </w:r>
                  <w:r w:rsidR="0067284F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effective work of </w:t>
                  </w:r>
                  <w:r w:rsidR="009155C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the</w:t>
                  </w:r>
                  <w:r w:rsidR="0067284F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team.</w:t>
                  </w:r>
                </w:p>
                <w:p w:rsidR="00C15D6B" w:rsidRPr="00237C3C" w:rsidRDefault="0078436D" w:rsidP="00CA3AEB">
                  <w:pPr>
                    <w:pStyle w:val="documentulli"/>
                    <w:spacing w:line="360" w:lineRule="auto"/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</w:pPr>
                  <w:proofErr w:type="spellStart"/>
                  <w:r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LatticePro</w:t>
                  </w:r>
                  <w:proofErr w:type="spellEnd"/>
                  <w:r w:rsidR="00C57BC8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.</w:t>
                  </w:r>
                  <w:r w:rsidR="008A05E6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em"/>
                      <w:rFonts w:eastAsia="Century Gothic"/>
                      <w:i/>
                      <w:iCs/>
                      <w:sz w:val="22"/>
                      <w:szCs w:val="22"/>
                      <w:lang w:val="en-US"/>
                    </w:rPr>
                    <w:t xml:space="preserve">USA. </w:t>
                  </w:r>
                  <w:r w:rsidR="00C15D6B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Medical</w:t>
                  </w:r>
                  <w:r w:rsidR="00635AE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A</w:t>
                  </w:r>
                  <w:r w:rsidR="00C15D6B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pp. I did this app from scratch using modular clean architecture and after full development cycle and interaction with team I publish</w:t>
                  </w:r>
                  <w:r w:rsidR="00E844A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ed</w:t>
                  </w:r>
                  <w:r w:rsidR="00C15D6B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this in the Google Play.</w:t>
                  </w:r>
                </w:p>
                <w:p w:rsidR="005C70CC" w:rsidRPr="00237C3C" w:rsidRDefault="0078436D" w:rsidP="00CA3AEB">
                  <w:pPr>
                    <w:pStyle w:val="documentulli"/>
                    <w:spacing w:line="360" w:lineRule="auto"/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</w:pPr>
                  <w:proofErr w:type="spellStart"/>
                  <w:r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Lixar</w:t>
                  </w:r>
                  <w:proofErr w:type="spellEnd"/>
                  <w:r w:rsidR="00C57BC8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.</w:t>
                  </w:r>
                  <w:r w:rsidR="008A05E6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em"/>
                      <w:rFonts w:eastAsia="Century Gothic"/>
                      <w:i/>
                      <w:iCs/>
                      <w:sz w:val="22"/>
                      <w:szCs w:val="22"/>
                      <w:lang w:val="en-US"/>
                    </w:rPr>
                    <w:t>Canada.</w:t>
                  </w: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184227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App for the medical area</w:t>
                  </w:r>
                  <w:r w:rsidR="004E506A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.</w:t>
                  </w:r>
                  <w:r w:rsidR="00184227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D0606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I implemented graphs</w:t>
                  </w:r>
                  <w:r w:rsidR="00BE2E54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that </w:t>
                  </w:r>
                  <w:r w:rsidR="00E844A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were tracking</w:t>
                  </w:r>
                  <w:r w:rsidR="00BE2E54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changes of health indicators </w:t>
                  </w:r>
                  <w:r w:rsidR="00D0606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in real time and </w:t>
                  </w:r>
                  <w:r w:rsidR="0062352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now these charts help thousands of medical workers to treat people.</w:t>
                  </w:r>
                </w:p>
                <w:p w:rsidR="00DC224A" w:rsidRPr="00237C3C" w:rsidRDefault="0078436D" w:rsidP="00CA3AEB">
                  <w:pPr>
                    <w:pStyle w:val="documentulli"/>
                    <w:spacing w:line="360" w:lineRule="auto"/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SINAM</w:t>
                  </w:r>
                  <w:r w:rsidR="00C57BC8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.</w:t>
                  </w:r>
                  <w:r w:rsidR="008A05E6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em"/>
                      <w:rFonts w:eastAsia="Century Gothic"/>
                      <w:i/>
                      <w:iCs/>
                      <w:sz w:val="22"/>
                      <w:szCs w:val="22"/>
                      <w:lang w:val="en-US"/>
                    </w:rPr>
                    <w:t>Belarus</w:t>
                  </w:r>
                  <w:r w:rsidR="00107013" w:rsidRPr="00237C3C">
                    <w:rPr>
                      <w:rStyle w:val="em"/>
                      <w:rFonts w:eastAsia="Century Gothic"/>
                      <w:i/>
                      <w:iCs/>
                      <w:sz w:val="22"/>
                      <w:szCs w:val="22"/>
                      <w:lang w:val="en-US"/>
                    </w:rPr>
                    <w:t>.</w:t>
                  </w:r>
                  <w:r w:rsidR="00623523" w:rsidRPr="00237C3C">
                    <w:rPr>
                      <w:rStyle w:val="em"/>
                      <w:rFonts w:eastAsia="Century Gothic"/>
                      <w:i/>
                      <w:iCs/>
                      <w:sz w:val="22"/>
                      <w:szCs w:val="22"/>
                      <w:lang w:val="en-US"/>
                    </w:rPr>
                    <w:t xml:space="preserve"> </w:t>
                  </w:r>
                  <w:r w:rsidR="0010701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Banking App</w:t>
                  </w: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.</w:t>
                  </w:r>
                  <w:r w:rsidR="00635AE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I had experience the Multi-Module Clean Architecture</w:t>
                  </w:r>
                  <w:r w:rsidR="00184227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.</w:t>
                  </w:r>
                  <w:r w:rsidR="0062352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I found weak points in </w:t>
                  </w:r>
                  <w:r w:rsidR="00635AE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architecture </w:t>
                  </w:r>
                  <w:r w:rsidR="0062352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and </w:t>
                  </w:r>
                  <w:proofErr w:type="spellStart"/>
                  <w:r w:rsidR="0062352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refactored</w:t>
                  </w:r>
                  <w:proofErr w:type="spellEnd"/>
                  <w:r w:rsidR="0062352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it</w:t>
                  </w:r>
                  <w:r w:rsidR="00635AE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. After that team began to work more efficiently.</w:t>
                  </w:r>
                </w:p>
              </w:tc>
            </w:tr>
            <w:tr w:rsidR="00DC224A" w:rsidRPr="00880DF7" w:rsidTr="004140F9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347E62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  <w:lastRenderedPageBreak/>
                    <w:t> </w:t>
                  </w:r>
                </w:p>
              </w:tc>
              <w:tc>
                <w:tcPr>
                  <w:tcW w:w="81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912AF" w:rsidRPr="00237C3C" w:rsidRDefault="00347E62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documentparagraphdateswrapper"/>
                      <w:rFonts w:eastAsia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4624" behindDoc="0" locked="0" layoutInCell="1" allowOverlap="1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146273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DC224A" w:rsidRPr="00237C3C" w:rsidRDefault="00DC224A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10348" w:type="dxa"/>
                  <w:gridSpan w:val="2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8A05E6" w:rsidP="00CA3AEB">
                  <w:pPr>
                    <w:pStyle w:val="divtwocolleftpaddingParagraph"/>
                    <w:spacing w:line="360" w:lineRule="auto"/>
                    <w:rPr>
                      <w:rStyle w:val="span"/>
                      <w:rFonts w:eastAsia="Century Gothic"/>
                      <w:b/>
                      <w:i/>
                      <w:iCs/>
                      <w:sz w:val="22"/>
                      <w:szCs w:val="22"/>
                      <w:lang w:val="en-US"/>
                    </w:rPr>
                  </w:pPr>
                  <w:proofErr w:type="spellStart"/>
                  <w:r w:rsidRPr="00237C3C">
                    <w:rPr>
                      <w:rStyle w:val="span"/>
                      <w:rFonts w:eastAsia="Century Gothic"/>
                      <w:b/>
                      <w:iCs/>
                      <w:sz w:val="22"/>
                      <w:szCs w:val="22"/>
                      <w:lang w:val="en-US"/>
                    </w:rPr>
                    <w:t>VironIT</w:t>
                  </w:r>
                  <w:proofErr w:type="spellEnd"/>
                  <w:r w:rsidRPr="00237C3C">
                    <w:rPr>
                      <w:rStyle w:val="span"/>
                      <w:rFonts w:eastAsia="Century Gothic"/>
                      <w:b/>
                      <w:iCs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span"/>
                      <w:rFonts w:eastAsia="Century Gothic"/>
                      <w:b/>
                      <w:i/>
                      <w:iCs/>
                      <w:sz w:val="22"/>
                      <w:szCs w:val="22"/>
                      <w:lang w:val="en-US"/>
                    </w:rPr>
                    <w:t>/</w:t>
                  </w:r>
                  <w:r w:rsidR="004E506A" w:rsidRPr="00237C3C">
                    <w:rPr>
                      <w:rStyle w:val="span"/>
                      <w:rFonts w:eastAsia="Century Gothic"/>
                      <w:b/>
                      <w:i/>
                      <w:iCs/>
                      <w:sz w:val="22"/>
                      <w:szCs w:val="22"/>
                      <w:lang w:val="en-US"/>
                    </w:rPr>
                    <w:t xml:space="preserve"> </w:t>
                  </w:r>
                  <w:r w:rsidR="004E506A"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Software Engineer / </w:t>
                  </w:r>
                  <w:r w:rsidR="00B912AF" w:rsidRPr="00237C3C">
                    <w:rPr>
                      <w:rStyle w:val="span"/>
                      <w:rFonts w:eastAsia="Century Gothic"/>
                      <w:b/>
                      <w:i/>
                      <w:iCs/>
                      <w:sz w:val="22"/>
                      <w:szCs w:val="22"/>
                      <w:u w:val="single"/>
                      <w:lang w:val="en-US"/>
                    </w:rPr>
                    <w:t>Jun 2017 – Jun 2018</w:t>
                  </w:r>
                  <w:r w:rsidR="004E506A" w:rsidRPr="00237C3C">
                    <w:rPr>
                      <w:rStyle w:val="span"/>
                      <w:rFonts w:eastAsia="Century Gothic"/>
                      <w:b/>
                      <w:i/>
                      <w:iCs/>
                      <w:sz w:val="22"/>
                      <w:szCs w:val="22"/>
                      <w:lang w:val="en-US"/>
                    </w:rPr>
                    <w:t xml:space="preserve"> / Minsk</w:t>
                  </w:r>
                  <w:r w:rsidR="00107013" w:rsidRPr="00237C3C">
                    <w:rPr>
                      <w:rStyle w:val="span"/>
                      <w:rFonts w:eastAsia="Century Gothic"/>
                      <w:b/>
                      <w:i/>
                      <w:iCs/>
                      <w:sz w:val="22"/>
                      <w:szCs w:val="22"/>
                      <w:lang w:val="en-US"/>
                    </w:rPr>
                    <w:t>.</w:t>
                  </w:r>
                </w:p>
                <w:p w:rsidR="00A40D7A" w:rsidRPr="00237C3C" w:rsidRDefault="00A40D7A" w:rsidP="00CA3AEB">
                  <w:pPr>
                    <w:pStyle w:val="divtwocolleftpaddingParagraph"/>
                    <w:spacing w:line="360" w:lineRule="auto"/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I worked in an </w:t>
                  </w:r>
                  <w:r w:rsidRPr="00237C3C"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u w:val="single"/>
                      <w:lang w:val="en-US"/>
                    </w:rPr>
                    <w:t>outsourcing company</w:t>
                  </w:r>
                  <w:r w:rsidRPr="00237C3C"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>. I worked in large Agile teams. I acquired excellent skills in working in international teams</w:t>
                  </w:r>
                  <w:r w:rsidR="006A4F69" w:rsidRPr="00237C3C"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 and mentoring other developers</w:t>
                  </w:r>
                  <w:r w:rsidR="00E81A59" w:rsidRPr="00237C3C"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 in this company</w:t>
                  </w:r>
                  <w:r w:rsidRPr="00237C3C"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>.</w:t>
                  </w:r>
                  <w:r w:rsidR="00C66EE7" w:rsidRPr="00237C3C"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="0063791D" w:rsidRPr="00237C3C"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Also I </w:t>
                  </w:r>
                  <w:r w:rsidR="006A4F69" w:rsidRPr="00237C3C"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did </w:t>
                  </w:r>
                  <w:r w:rsidR="0063791D" w:rsidRPr="00237C3C"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>estimations to large projects for various customers.</w:t>
                  </w:r>
                  <w:r w:rsidR="00673902" w:rsidRPr="00237C3C"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="0067390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Main technologies that I used: </w:t>
                  </w:r>
                  <w:r w:rsidR="0010701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Java, Android SDK, </w:t>
                  </w:r>
                  <w:r w:rsidR="00107013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Retrofit 2, Dagger 2, Rx, </w:t>
                  </w:r>
                  <w:proofErr w:type="spellStart"/>
                  <w:r w:rsidR="00107013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EventBus</w:t>
                  </w:r>
                  <w:proofErr w:type="spellEnd"/>
                  <w:r w:rsidR="00107013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, </w:t>
                  </w:r>
                  <w:proofErr w:type="spellStart"/>
                  <w:r w:rsidR="00107013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Moxy</w:t>
                  </w:r>
                  <w:proofErr w:type="spellEnd"/>
                  <w:r w:rsidR="00107013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, Espresso, Picasso, </w:t>
                  </w:r>
                  <w:proofErr w:type="spellStart"/>
                  <w:r w:rsidR="00107013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quickblox</w:t>
                  </w:r>
                  <w:proofErr w:type="spellEnd"/>
                  <w:r w:rsidR="00107013" w:rsidRPr="00237C3C">
                    <w:rPr>
                      <w:sz w:val="22"/>
                      <w:szCs w:val="22"/>
                      <w:shd w:val="clear" w:color="auto" w:fill="FFFFFF"/>
                      <w:lang w:val="en-US"/>
                    </w:rPr>
                    <w:t>, Glide, Realm, Room, Firebase.</w:t>
                  </w:r>
                  <w:r w:rsidR="00107013" w:rsidRPr="00237C3C">
                    <w:rPr>
                      <w:rStyle w:val="span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="0063791D" w:rsidRPr="00237C3C">
                    <w:rPr>
                      <w:rStyle w:val="documentsinglecolumn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>I took part in the following projects:</w:t>
                  </w:r>
                </w:p>
                <w:p w:rsidR="008A1669" w:rsidRPr="00237C3C" w:rsidRDefault="00B2386B" w:rsidP="00CA3AEB">
                  <w:pPr>
                    <w:pStyle w:val="documentulli"/>
                    <w:spacing w:line="360" w:lineRule="auto"/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</w:pPr>
                  <w:proofErr w:type="spellStart"/>
                  <w:r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Yota</w:t>
                  </w:r>
                  <w:proofErr w:type="spellEnd"/>
                  <w:r w:rsidR="008A05E6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.</w:t>
                  </w:r>
                  <w:r w:rsidR="00454D8B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em"/>
                      <w:rFonts w:eastAsia="Century Gothic"/>
                      <w:i/>
                      <w:iCs/>
                      <w:sz w:val="22"/>
                      <w:szCs w:val="22"/>
                      <w:lang w:val="en-US"/>
                    </w:rPr>
                    <w:t>Russia.</w:t>
                  </w: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63791D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This is mobile operator</w:t>
                  </w: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app</w:t>
                  </w:r>
                  <w:r w:rsidR="0063791D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for </w:t>
                  </w:r>
                  <w:r w:rsidR="008A166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popular </w:t>
                  </w: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mobile device called </w:t>
                  </w:r>
                  <w:proofErr w:type="spellStart"/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Yota</w:t>
                  </w:r>
                  <w:proofErr w:type="spellEnd"/>
                  <w:r w:rsidR="00635AE2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Phone.</w:t>
                  </w:r>
                  <w:r w:rsidR="0063791D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This is a very large project with 10M</w:t>
                  </w:r>
                  <w:r w:rsidR="008A166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+ downloads in Google S</w:t>
                  </w:r>
                  <w:r w:rsidR="0063791D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tore.</w:t>
                  </w:r>
                  <w:r w:rsidR="006A4F6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I implemented new UX and UI </w:t>
                  </w:r>
                  <w:r w:rsidR="00BE2E54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of </w:t>
                  </w:r>
                  <w:r w:rsidR="006A4F6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android app and now 10M+ people are enjoying the results of my work.</w:t>
                  </w:r>
                </w:p>
                <w:p w:rsidR="005C70CC" w:rsidRPr="00237C3C" w:rsidRDefault="00B2386B" w:rsidP="00CA3AEB">
                  <w:pPr>
                    <w:pStyle w:val="documentulli"/>
                    <w:spacing w:line="360" w:lineRule="auto"/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Pluggd</w:t>
                  </w:r>
                  <w:proofErr w:type="spellEnd"/>
                  <w:r w:rsidR="008A05E6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.</w:t>
                  </w:r>
                  <w:r w:rsidR="00454D8B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em"/>
                      <w:rFonts w:eastAsia="Century Gothic"/>
                      <w:i/>
                      <w:iCs/>
                      <w:sz w:val="22"/>
                      <w:szCs w:val="22"/>
                      <w:lang w:val="en-US"/>
                    </w:rPr>
                    <w:t>Canada</w:t>
                  </w: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. </w:t>
                  </w:r>
                  <w:r w:rsidR="0080037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It was a startup</w:t>
                  </w:r>
                  <w:r w:rsidR="009D10C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for</w:t>
                  </w: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interaction bet</w:t>
                  </w:r>
                  <w:r w:rsidR="00C66EE7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ween contractors and customers. </w:t>
                  </w:r>
                  <w:r w:rsidR="009D10C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I designed </w:t>
                  </w:r>
                  <w:r w:rsidR="00C66EE7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architecture from scratch. </w:t>
                  </w:r>
                  <w:r w:rsidR="00BE2E54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And communicating with</w:t>
                  </w:r>
                  <w:r w:rsidR="009D10C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team of testers, designers, develope</w:t>
                  </w:r>
                  <w:r w:rsidR="00BE2E54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rs.</w:t>
                  </w:r>
                  <w:r w:rsidR="009D10C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I made a reliable android app </w:t>
                  </w:r>
                  <w:r w:rsidR="00623523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from scratch </w:t>
                  </w:r>
                  <w:r w:rsidR="009D10C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and publish</w:t>
                  </w:r>
                  <w:r w:rsidR="00BE2E54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ed it in </w:t>
                  </w:r>
                  <w:r w:rsidR="009D10C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Google Play.</w:t>
                  </w:r>
                </w:p>
                <w:p w:rsidR="00DC224A" w:rsidRPr="00237C3C" w:rsidRDefault="00B2386B" w:rsidP="00CA3AEB">
                  <w:pPr>
                    <w:pStyle w:val="documentulli"/>
                    <w:spacing w:line="360" w:lineRule="auto"/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</w:pPr>
                  <w:proofErr w:type="spellStart"/>
                  <w:r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Workchat</w:t>
                  </w:r>
                  <w:proofErr w:type="spellEnd"/>
                  <w:r w:rsidR="008A05E6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>.</w:t>
                  </w:r>
                  <w:r w:rsidR="00454D8B" w:rsidRPr="00237C3C">
                    <w:rPr>
                      <w:rStyle w:val="strong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em"/>
                      <w:rFonts w:eastAsia="Century Gothic"/>
                      <w:i/>
                      <w:iCs/>
                      <w:sz w:val="22"/>
                      <w:szCs w:val="22"/>
                      <w:lang w:val="en-US"/>
                    </w:rPr>
                    <w:t>USA</w:t>
                  </w:r>
                  <w:r w:rsidR="009D10C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. This is </w:t>
                  </w:r>
                  <w:r w:rsidR="004E506A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a </w:t>
                  </w:r>
                  <w:r w:rsidR="009D10C9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chat </w:t>
                  </w:r>
                  <w:r w:rsidR="00BE2E54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for communication </w:t>
                  </w: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customers and mechani</w:t>
                  </w:r>
                  <w:r w:rsidR="00BE2E54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cs from </w:t>
                  </w:r>
                  <w:r w:rsidR="004E506A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the </w:t>
                  </w: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auto workshop.</w:t>
                  </w:r>
                  <w:r w:rsidR="00BE2E54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I created several new features for this project and </w:t>
                  </w:r>
                  <w:proofErr w:type="spellStart"/>
                  <w:r w:rsidR="00BE2E54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refactored</w:t>
                  </w:r>
                  <w:proofErr w:type="spellEnd"/>
                  <w:r w:rsidR="00BE2E54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 </w:t>
                  </w:r>
                  <w:r w:rsidR="009C2C7E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vulnerable places to support easily in future.</w:t>
                  </w:r>
                </w:p>
              </w:tc>
            </w:tr>
            <w:tr w:rsidR="00DC224A" w:rsidRPr="00237C3C" w:rsidTr="004140F9">
              <w:trPr>
                <w:gridAfter w:val="1"/>
                <w:wAfter w:w="142" w:type="dxa"/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347E62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81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35A23" w:rsidRPr="00237C3C" w:rsidRDefault="00347E62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documentparagraphdateswrapper"/>
                      <w:rFonts w:eastAsia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5648" behindDoc="0" locked="0" layoutInCell="1" allowOverlap="1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19050" t="0" r="300" b="0"/>
                        <wp:wrapNone/>
                        <wp:docPr id="10001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938217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DC224A" w:rsidRPr="00237C3C" w:rsidRDefault="00DC224A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102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4E506A" w:rsidP="00CA3AEB">
                  <w:pPr>
                    <w:pStyle w:val="divtwocolleftpaddingParagraph"/>
                    <w:spacing w:line="360" w:lineRule="auto"/>
                    <w:rPr>
                      <w:rStyle w:val="documentparagraphdateswrapper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span"/>
                      <w:rFonts w:eastAsia="Century Gothic"/>
                      <w:b/>
                      <w:iCs/>
                      <w:sz w:val="22"/>
                      <w:szCs w:val="22"/>
                      <w:lang w:val="en-US"/>
                    </w:rPr>
                    <w:t>Golden Software</w:t>
                  </w:r>
                  <w:r w:rsidR="00C57BC8" w:rsidRPr="00237C3C">
                    <w:rPr>
                      <w:rStyle w:val="span"/>
                      <w:rFonts w:eastAsia="Century Gothic"/>
                      <w:b/>
                      <w:iCs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/ </w:t>
                  </w:r>
                  <w:r w:rsidR="00347E62"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>Software Engineer</w:t>
                  </w:r>
                  <w:r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 /</w:t>
                  </w:r>
                  <w:r w:rsidR="00C57BC8"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 </w:t>
                  </w:r>
                  <w:r w:rsidR="00C57BC8"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u w:val="single"/>
                      <w:lang w:val="en-US"/>
                    </w:rPr>
                    <w:t>Oct 2015 – Jun 2017</w:t>
                  </w:r>
                  <w:r w:rsidR="00C57BC8"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 / Minsk.</w:t>
                  </w:r>
                </w:p>
                <w:p w:rsidR="00DC224A" w:rsidRPr="00237C3C" w:rsidRDefault="00291A62" w:rsidP="00CA3AEB">
                  <w:pPr>
                    <w:pStyle w:val="documentulli"/>
                    <w:spacing w:line="360" w:lineRule="auto"/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strong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I worked with </w:t>
                  </w:r>
                  <w:r w:rsidR="007F0780" w:rsidRPr="00237C3C">
                    <w:rPr>
                      <w:rStyle w:val="strong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>android</w:t>
                  </w:r>
                  <w:r w:rsidRPr="00237C3C">
                    <w:rPr>
                      <w:rStyle w:val="strong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 apps in </w:t>
                  </w:r>
                  <w:r w:rsidRPr="00237C3C">
                    <w:rPr>
                      <w:rStyle w:val="strong"/>
                      <w:rFonts w:eastAsia="Century Gothic"/>
                      <w:bCs/>
                      <w:sz w:val="22"/>
                      <w:szCs w:val="22"/>
                      <w:u w:val="single"/>
                      <w:lang w:val="en-US"/>
                    </w:rPr>
                    <w:t>product company</w:t>
                  </w:r>
                  <w:r w:rsidRPr="00237C3C">
                    <w:rPr>
                      <w:rStyle w:val="strong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 that develops ERP systems.</w:t>
                  </w:r>
                  <w:r w:rsidR="00D81464" w:rsidRPr="00237C3C">
                    <w:rPr>
                      <w:rStyle w:val="strong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="00A40D7A" w:rsidRPr="00237C3C">
                    <w:rPr>
                      <w:rStyle w:val="strong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My team and I completed </w:t>
                  </w:r>
                  <w:r w:rsidR="00A40D7A" w:rsidRPr="00237C3C">
                    <w:rPr>
                      <w:rStyle w:val="strong"/>
                      <w:rFonts w:eastAsia="Century Gothic"/>
                      <w:bCs/>
                      <w:sz w:val="22"/>
                      <w:szCs w:val="22"/>
                      <w:u w:val="single"/>
                      <w:lang w:val="en-US"/>
                    </w:rPr>
                    <w:t>3 high quality and reliable apps</w:t>
                  </w:r>
                  <w:r w:rsidR="00A40D7A" w:rsidRPr="00237C3C">
                    <w:rPr>
                      <w:rStyle w:val="strong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 xml:space="preserve">. I </w:t>
                  </w:r>
                  <w:r w:rsidR="007F0780" w:rsidRPr="00237C3C">
                    <w:rPr>
                      <w:rStyle w:val="strong"/>
                      <w:rFonts w:eastAsia="Century Gothic"/>
                      <w:bCs/>
                      <w:sz w:val="22"/>
                      <w:szCs w:val="22"/>
                      <w:lang w:val="en-US"/>
                    </w:rPr>
                    <w:t>acquired excellent communication skills.</w:t>
                  </w:r>
                </w:p>
              </w:tc>
            </w:tr>
            <w:tr w:rsidR="00DC224A" w:rsidRPr="00880DF7" w:rsidTr="004140F9">
              <w:trPr>
                <w:gridAfter w:val="1"/>
                <w:wAfter w:w="142" w:type="dxa"/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347E62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81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35A23" w:rsidRPr="00237C3C" w:rsidRDefault="00347E62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documentparagraphdateswrapper"/>
                      <w:rFonts w:eastAsia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76672" behindDoc="0" locked="0" layoutInCell="1" allowOverlap="1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2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5437989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DC224A" w:rsidRPr="00237C3C" w:rsidRDefault="00DC224A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102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C57BC8" w:rsidP="00CA3AEB">
                  <w:pPr>
                    <w:pStyle w:val="divtwocolleftpaddingParagraph"/>
                    <w:spacing w:line="360" w:lineRule="auto"/>
                    <w:rPr>
                      <w:rStyle w:val="span"/>
                      <w:rFonts w:eastAsia="Century Gothic"/>
                      <w:b/>
                      <w:iCs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span"/>
                      <w:rFonts w:eastAsia="Century Gothic"/>
                      <w:b/>
                      <w:iCs/>
                      <w:sz w:val="22"/>
                      <w:szCs w:val="22"/>
                      <w:lang w:val="en-US"/>
                    </w:rPr>
                    <w:t>Freelance</w:t>
                  </w:r>
                  <w:r w:rsidRPr="00237C3C">
                    <w:rPr>
                      <w:rStyle w:val="divdocumentjobtitle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/ </w:t>
                  </w:r>
                  <w:r w:rsidR="00347E62"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>Software Engineer</w:t>
                  </w:r>
                  <w:r w:rsidRPr="00237C3C">
                    <w:rPr>
                      <w:rStyle w:val="divdocumentjobtitle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 / </w:t>
                  </w:r>
                  <w:r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u w:val="single"/>
                      <w:lang w:val="en-US"/>
                    </w:rPr>
                    <w:t>Jun 2015 – Oct 2015</w:t>
                  </w:r>
                  <w:r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 / </w:t>
                  </w:r>
                  <w:r w:rsidRPr="00237C3C">
                    <w:rPr>
                      <w:rStyle w:val="span"/>
                      <w:rFonts w:eastAsia="Century Gothic"/>
                      <w:b/>
                      <w:i/>
                      <w:iCs/>
                      <w:sz w:val="22"/>
                      <w:szCs w:val="22"/>
                      <w:lang w:val="en-US"/>
                    </w:rPr>
                    <w:t>Minsk.</w:t>
                  </w:r>
                </w:p>
                <w:p w:rsidR="002558B8" w:rsidRPr="00237C3C" w:rsidRDefault="00291A62" w:rsidP="00CA3AEB">
                  <w:pPr>
                    <w:pStyle w:val="spanpaddedline"/>
                    <w:spacing w:line="360" w:lineRule="auto"/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 xml:space="preserve">I began to gain experience in developing android apps and solving problems for my customers. </w:t>
                  </w:r>
                  <w:r w:rsidR="00491744"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 xml:space="preserve">I completed </w:t>
                  </w:r>
                  <w:r w:rsidR="00491744"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u w:val="single"/>
                      <w:lang w:val="en-US"/>
                    </w:rPr>
                    <w:t>4 small projects</w:t>
                  </w:r>
                  <w:r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 xml:space="preserve"> from scratch and </w:t>
                  </w:r>
                  <w:r w:rsidR="009C2C7E"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>got great</w:t>
                  </w:r>
                  <w:r w:rsidRPr="00237C3C">
                    <w:rPr>
                      <w:rStyle w:val="span"/>
                      <w:rFonts w:eastAsia="Century Gothic"/>
                      <w:iCs/>
                      <w:sz w:val="22"/>
                      <w:szCs w:val="22"/>
                      <w:lang w:val="en-US"/>
                    </w:rPr>
                    <w:t xml:space="preserve"> feedback from customers. </w:t>
                  </w:r>
                </w:p>
              </w:tc>
            </w:tr>
          </w:tbl>
          <w:p w:rsidR="00DC224A" w:rsidRPr="00237C3C" w:rsidRDefault="00DC224A" w:rsidP="00CA3AEB">
            <w:pPr>
              <w:spacing w:line="360" w:lineRule="auto"/>
              <w:rPr>
                <w:rStyle w:val="documentsectiontitle"/>
                <w:rFonts w:eastAsia="Century Gothic"/>
                <w:b/>
                <w:bCs/>
                <w:sz w:val="22"/>
                <w:szCs w:val="22"/>
                <w:lang w:val="en-US"/>
              </w:rPr>
            </w:pPr>
          </w:p>
        </w:tc>
      </w:tr>
      <w:tr w:rsidR="00DC224A" w:rsidRPr="00880DF7" w:rsidTr="00A96C89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C224A" w:rsidRPr="00237C3C" w:rsidRDefault="00435A23" w:rsidP="00CA3AEB">
            <w:pPr>
              <w:pStyle w:val="documentleftmargincellParagraph"/>
              <w:spacing w:line="360" w:lineRule="auto"/>
              <w:rPr>
                <w:rStyle w:val="documentleftmargincell"/>
                <w:rFonts w:eastAsia="Century Gothic"/>
                <w:sz w:val="22"/>
                <w:szCs w:val="22"/>
                <w:lang w:val="en-US"/>
              </w:rPr>
            </w:pPr>
            <w:r w:rsidRPr="00237C3C">
              <w:rPr>
                <w:rFonts w:eastAsia="Century Gothic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640080</wp:posOffset>
                  </wp:positionV>
                  <wp:extent cx="148590" cy="137795"/>
                  <wp:effectExtent l="19050" t="0" r="3810" b="0"/>
                  <wp:wrapNone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8338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E5165" w:rsidRPr="00237C3C">
              <w:rPr>
                <w:rFonts w:eastAsia="Century Gothic"/>
                <w:noProof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:rsidR="00DC224A" w:rsidRPr="00237C3C" w:rsidRDefault="00347E62" w:rsidP="00CA3AEB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60" w:lineRule="auto"/>
              <w:ind w:left="500"/>
              <w:rPr>
                <w:rStyle w:val="documentsectionparagraphwrapper"/>
                <w:rFonts w:eastAsia="Century Gothic"/>
                <w:b/>
                <w:bCs/>
                <w:sz w:val="22"/>
                <w:szCs w:val="22"/>
                <w:lang w:val="en-US"/>
              </w:rPr>
            </w:pPr>
            <w:r w:rsidRPr="00237C3C">
              <w:rPr>
                <w:rStyle w:val="documentheadingIcon"/>
                <w:rFonts w:eastAsia="Century Gothic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855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37C3C">
              <w:rPr>
                <w:rStyle w:val="documentsectiontitle"/>
                <w:rFonts w:eastAsia="Century Gothic"/>
                <w:b/>
                <w:bCs/>
                <w:sz w:val="22"/>
                <w:szCs w:val="22"/>
                <w:lang w:val="en-US"/>
              </w:rPr>
              <w:t>Education</w:t>
            </w:r>
            <w:r w:rsidR="005C70CC" w:rsidRPr="00237C3C">
              <w:rPr>
                <w:rStyle w:val="documentsectiontitle"/>
                <w:rFonts w:eastAsia="Century Gothic"/>
                <w:b/>
                <w:bCs/>
                <w:sz w:val="22"/>
                <w:szCs w:val="22"/>
                <w:lang w:val="en-US"/>
              </w:rPr>
              <w:t xml:space="preserve">: 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0"/>
              <w:gridCol w:w="561"/>
              <w:gridCol w:w="10206"/>
            </w:tblGrid>
            <w:tr w:rsidR="00DC224A" w:rsidRPr="00880DF7" w:rsidTr="00435A23">
              <w:trPr>
                <w:tblCellSpacing w:w="0" w:type="dxa"/>
              </w:trPr>
              <w:tc>
                <w:tcPr>
                  <w:tcW w:w="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347E62" w:rsidP="00CA3AEB">
                  <w:pPr>
                    <w:pStyle w:val="divtwocolleftpaddingParagraph"/>
                    <w:spacing w:line="360" w:lineRule="auto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5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DC224A" w:rsidRPr="00237C3C" w:rsidRDefault="00DC224A" w:rsidP="00CA3AEB">
                  <w:pPr>
                    <w:pStyle w:val="divtwocolleftpaddingParagraph"/>
                    <w:tabs>
                      <w:tab w:val="left" w:pos="1411"/>
                    </w:tabs>
                    <w:spacing w:line="360" w:lineRule="auto"/>
                    <w:ind w:left="419" w:right="284"/>
                    <w:rPr>
                      <w:rStyle w:val="divtwocolleftpadding"/>
                      <w:rFonts w:eastAsia="Century Gothic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102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57BC8" w:rsidRPr="00237C3C" w:rsidRDefault="00C57BC8" w:rsidP="00CA3AEB">
                  <w:pPr>
                    <w:pStyle w:val="divtwocolleftpaddingParagraph"/>
                    <w:spacing w:line="360" w:lineRule="auto"/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span"/>
                      <w:rFonts w:eastAsia="Century Gothic"/>
                      <w:b/>
                      <w:iCs/>
                      <w:sz w:val="22"/>
                      <w:szCs w:val="22"/>
                      <w:lang w:val="en-US"/>
                    </w:rPr>
                    <w:t>BSUIR</w:t>
                  </w:r>
                  <w:r w:rsidRPr="00237C3C">
                    <w:rPr>
                      <w:rStyle w:val="span"/>
                      <w:rFonts w:eastAsia="Century Gothic"/>
                      <w:b/>
                      <w:sz w:val="22"/>
                      <w:szCs w:val="22"/>
                      <w:lang w:val="en-US"/>
                    </w:rPr>
                    <w:t xml:space="preserve"> </w:t>
                  </w:r>
                  <w:r w:rsidRPr="00237C3C">
                    <w:rPr>
                      <w:rStyle w:val="span"/>
                      <w:rFonts w:eastAsia="Century Gothic"/>
                      <w:b/>
                      <w:i/>
                      <w:sz w:val="22"/>
                      <w:szCs w:val="22"/>
                      <w:lang w:val="en-US"/>
                    </w:rPr>
                    <w:t xml:space="preserve">/ </w:t>
                  </w:r>
                  <w:r w:rsidR="00073C8A" w:rsidRPr="00237C3C">
                    <w:rPr>
                      <w:rStyle w:val="span"/>
                      <w:rFonts w:eastAsia="Century Gothic"/>
                      <w:b/>
                      <w:i/>
                      <w:sz w:val="22"/>
                      <w:szCs w:val="22"/>
                      <w:lang w:val="en-US"/>
                    </w:rPr>
                    <w:t>Higher education</w:t>
                  </w:r>
                  <w:r w:rsidRPr="00237C3C">
                    <w:rPr>
                      <w:rStyle w:val="singlecolumnspanpaddedlinenth-child1"/>
                      <w:rFonts w:eastAsia="Century Gothic"/>
                      <w:b/>
                      <w:i/>
                      <w:sz w:val="22"/>
                      <w:szCs w:val="22"/>
                      <w:lang w:val="en-US"/>
                    </w:rPr>
                    <w:t xml:space="preserve"> / </w:t>
                  </w:r>
                  <w:r w:rsidR="00107013" w:rsidRPr="00237C3C">
                    <w:rPr>
                      <w:rStyle w:val="singlecolumnspanpaddedlinenth-child1"/>
                      <w:rFonts w:eastAsia="Century Gothic"/>
                      <w:b/>
                      <w:i/>
                      <w:sz w:val="22"/>
                      <w:szCs w:val="22"/>
                      <w:u w:val="single"/>
                      <w:lang w:val="en-US"/>
                    </w:rPr>
                    <w:t xml:space="preserve">Sep </w:t>
                  </w:r>
                  <w:r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u w:val="single"/>
                      <w:lang w:val="en-US"/>
                    </w:rPr>
                    <w:t xml:space="preserve">2011 – </w:t>
                  </w:r>
                  <w:r w:rsidR="00107013"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u w:val="single"/>
                      <w:lang w:val="en-US"/>
                    </w:rPr>
                    <w:t xml:space="preserve">Jun </w:t>
                  </w:r>
                  <w:r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u w:val="single"/>
                      <w:lang w:val="en-US"/>
                    </w:rPr>
                    <w:t>2016</w:t>
                  </w:r>
                  <w:r w:rsidRPr="00237C3C">
                    <w:rPr>
                      <w:rStyle w:val="span"/>
                      <w:rFonts w:eastAsia="Century Gothic"/>
                      <w:b/>
                      <w:bCs/>
                      <w:i/>
                      <w:sz w:val="22"/>
                      <w:szCs w:val="22"/>
                      <w:lang w:val="en-US"/>
                    </w:rPr>
                    <w:t xml:space="preserve"> / Minsk</w:t>
                  </w:r>
                </w:p>
                <w:p w:rsidR="00DC224A" w:rsidRPr="00237C3C" w:rsidRDefault="008C7469" w:rsidP="00CA3AEB">
                  <w:pPr>
                    <w:pStyle w:val="divtwocolleftpaddingParagraph"/>
                    <w:spacing w:line="360" w:lineRule="auto"/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</w:pPr>
                  <w:r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 xml:space="preserve">Degree Name: </w:t>
                  </w:r>
                  <w:r w:rsidR="00B2386B" w:rsidRPr="00237C3C">
                    <w:rPr>
                      <w:rStyle w:val="span"/>
                      <w:rFonts w:eastAsia="Century Gothic"/>
                      <w:sz w:val="22"/>
                      <w:szCs w:val="22"/>
                      <w:lang w:val="en-US"/>
                    </w:rPr>
                    <w:t>specialist, Information Technology Engineer.</w:t>
                  </w:r>
                </w:p>
              </w:tc>
            </w:tr>
          </w:tbl>
          <w:p w:rsidR="00DC224A" w:rsidRPr="00237C3C" w:rsidRDefault="00DC224A" w:rsidP="00CA3AEB">
            <w:pPr>
              <w:spacing w:line="360" w:lineRule="auto"/>
              <w:rPr>
                <w:rStyle w:val="documentsectiontitle"/>
                <w:rFonts w:eastAsia="Century Gothic"/>
                <w:b/>
                <w:bCs/>
                <w:sz w:val="22"/>
                <w:szCs w:val="22"/>
                <w:lang w:val="en-US"/>
              </w:rPr>
            </w:pPr>
          </w:p>
        </w:tc>
      </w:tr>
      <w:tr w:rsidR="00DC224A" w:rsidRPr="00237C3C" w:rsidTr="00A96C89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C224A" w:rsidRPr="00237C3C" w:rsidRDefault="00DC224A" w:rsidP="00CA3AEB">
            <w:pPr>
              <w:pStyle w:val="documentleftmargincellParagraph"/>
              <w:spacing w:line="360" w:lineRule="auto"/>
              <w:rPr>
                <w:rStyle w:val="documentleftmargincell"/>
                <w:rFonts w:eastAsia="Century Gothic"/>
                <w:sz w:val="22"/>
                <w:szCs w:val="22"/>
                <w:lang w:val="en-US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:rsidR="00DC224A" w:rsidRPr="00237C3C" w:rsidRDefault="00347E62" w:rsidP="00CA3AEB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60" w:lineRule="auto"/>
              <w:ind w:left="500"/>
              <w:rPr>
                <w:rFonts w:eastAsia="Century Gothic"/>
                <w:sz w:val="22"/>
                <w:szCs w:val="22"/>
                <w:lang w:val="en-US"/>
              </w:rPr>
            </w:pPr>
            <w:r w:rsidRPr="00237C3C">
              <w:rPr>
                <w:rStyle w:val="documentheadingIcon"/>
                <w:rFonts w:eastAsia="Century Gothic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79744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0526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237C3C">
              <w:rPr>
                <w:rStyle w:val="documentsectiontitle"/>
                <w:rFonts w:eastAsia="Century Gothic"/>
                <w:b/>
                <w:bCs/>
                <w:sz w:val="22"/>
                <w:szCs w:val="22"/>
              </w:rPr>
              <w:t>Languages</w:t>
            </w:r>
            <w:proofErr w:type="spellEnd"/>
            <w:r w:rsidR="005C70CC" w:rsidRPr="00237C3C">
              <w:rPr>
                <w:rStyle w:val="documentsectiontitle"/>
                <w:rFonts w:eastAsia="Century Gothic"/>
                <w:b/>
                <w:bCs/>
                <w:sz w:val="22"/>
                <w:szCs w:val="22"/>
                <w:lang w:val="en-US"/>
              </w:rPr>
              <w:t xml:space="preserve">: </w:t>
            </w:r>
            <w:proofErr w:type="spellStart"/>
            <w:r w:rsidR="005C70CC" w:rsidRPr="00237C3C">
              <w:rPr>
                <w:rStyle w:val="ratingTextpnth-last-child1"/>
                <w:rFonts w:eastAsia="Century Gothic"/>
                <w:sz w:val="22"/>
                <w:szCs w:val="22"/>
              </w:rPr>
              <w:t>Russian</w:t>
            </w:r>
            <w:proofErr w:type="spellEnd"/>
            <w:r w:rsidR="005C70CC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5C70CC" w:rsidRPr="00237C3C">
              <w:rPr>
                <w:rStyle w:val="ratingTextpnth-last-child1"/>
                <w:rFonts w:eastAsia="Century Gothic"/>
                <w:sz w:val="22"/>
                <w:szCs w:val="22"/>
              </w:rPr>
              <w:t>Belarusian</w:t>
            </w:r>
            <w:proofErr w:type="spellEnd"/>
            <w:r w:rsidR="005C70CC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5C70CC" w:rsidRPr="00237C3C">
              <w:rPr>
                <w:rStyle w:val="ratingTextpnth-last-child1"/>
                <w:rFonts w:eastAsia="Century Gothic"/>
                <w:sz w:val="22"/>
                <w:szCs w:val="22"/>
              </w:rPr>
              <w:t>English</w:t>
            </w:r>
            <w:proofErr w:type="spellEnd"/>
            <w:r w:rsidR="005C70CC" w:rsidRPr="00237C3C">
              <w:rPr>
                <w:rStyle w:val="ratingTextpnth-last-child1"/>
                <w:rFonts w:eastAsia="Century Gothic"/>
                <w:sz w:val="22"/>
                <w:szCs w:val="22"/>
                <w:lang w:val="en-US"/>
              </w:rPr>
              <w:t>.</w:t>
            </w:r>
          </w:p>
        </w:tc>
      </w:tr>
    </w:tbl>
    <w:p w:rsidR="005A5241" w:rsidRPr="00237C3C" w:rsidRDefault="005A5241" w:rsidP="00D202EF">
      <w:pPr>
        <w:spacing w:line="360" w:lineRule="auto"/>
        <w:rPr>
          <w:rFonts w:eastAsia="Century Gothic"/>
          <w:sz w:val="22"/>
          <w:szCs w:val="22"/>
          <w:lang w:val="en-US"/>
        </w:rPr>
      </w:pPr>
    </w:p>
    <w:sectPr w:rsidR="005A5241" w:rsidRPr="00237C3C" w:rsidSect="0047095F">
      <w:headerReference w:type="default" r:id="rId15"/>
      <w:footerReference w:type="default" r:id="rId16"/>
      <w:type w:val="continuous"/>
      <w:pgSz w:w="12240" w:h="15840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6E5A" w:rsidRDefault="00CE6E5A" w:rsidP="00DC224A">
      <w:pPr>
        <w:spacing w:line="240" w:lineRule="auto"/>
      </w:pPr>
      <w:r>
        <w:separator/>
      </w:r>
    </w:p>
  </w:endnote>
  <w:endnote w:type="continuationSeparator" w:id="0">
    <w:p w:rsidR="00CE6E5A" w:rsidRDefault="00CE6E5A" w:rsidP="00DC224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  <w:embedRegular r:id="rId1" w:fontKey="{D1D36D47-A191-4600-90CE-0BD3CD4696F4}"/>
    <w:embedBold r:id="rId2" w:fontKey="{B1979234-8500-4E07-8FEA-DFE0DB06A641}"/>
    <w:embedItalic r:id="rId3" w:fontKey="{B973ECA8-10CD-4494-AD14-2CBAD6A53D0B}"/>
    <w:embedBoldItalic r:id="rId4" w:fontKey="{B80A3C60-83EB-4317-AFEB-D2CF6BEF3CE0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F114EAA2-8BCB-4291-9087-C1A9B48FF5F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A6E8BED9-FE40-43DB-AEEA-00CEB9C4BC4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6BD4F5ED-DE6A-4C47-AEC8-3BC9448321DB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147A" w:rsidRDefault="00CC147A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147A" w:rsidRDefault="00CC147A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6E5A" w:rsidRDefault="00CE6E5A" w:rsidP="00DC224A">
      <w:pPr>
        <w:spacing w:line="240" w:lineRule="auto"/>
      </w:pPr>
      <w:r>
        <w:separator/>
      </w:r>
    </w:p>
  </w:footnote>
  <w:footnote w:type="continuationSeparator" w:id="0">
    <w:p w:rsidR="00CE6E5A" w:rsidRDefault="00CE6E5A" w:rsidP="00DC224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147A" w:rsidRDefault="00CC147A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147A" w:rsidRDefault="00CC147A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2CF892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C861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3BCBC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D232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4CFF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3A4A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F4D1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AC298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F457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D368F158">
      <w:start w:val="1"/>
      <w:numFmt w:val="bullet"/>
      <w:lvlText w:val=""/>
      <w:lvlJc w:val="left"/>
      <w:pPr>
        <w:ind w:left="2628" w:hanging="360"/>
      </w:pPr>
      <w:rPr>
        <w:rFonts w:ascii="Symbol" w:hAnsi="Symbol"/>
      </w:rPr>
    </w:lvl>
    <w:lvl w:ilvl="1" w:tplc="75F6DFD0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/>
      </w:rPr>
    </w:lvl>
    <w:lvl w:ilvl="2" w:tplc="C218BCD4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/>
      </w:rPr>
    </w:lvl>
    <w:lvl w:ilvl="3" w:tplc="900ED266">
      <w:start w:val="1"/>
      <w:numFmt w:val="bullet"/>
      <w:lvlText w:val=""/>
      <w:lvlJc w:val="left"/>
      <w:pPr>
        <w:tabs>
          <w:tab w:val="num" w:pos="4788"/>
        </w:tabs>
        <w:ind w:left="4788" w:hanging="360"/>
      </w:pPr>
      <w:rPr>
        <w:rFonts w:ascii="Symbol" w:hAnsi="Symbol"/>
      </w:rPr>
    </w:lvl>
    <w:lvl w:ilvl="4" w:tplc="24B8FBEA">
      <w:start w:val="1"/>
      <w:numFmt w:val="bullet"/>
      <w:lvlText w:val="o"/>
      <w:lvlJc w:val="left"/>
      <w:pPr>
        <w:tabs>
          <w:tab w:val="num" w:pos="5508"/>
        </w:tabs>
        <w:ind w:left="5508" w:hanging="360"/>
      </w:pPr>
      <w:rPr>
        <w:rFonts w:ascii="Courier New" w:hAnsi="Courier New"/>
      </w:rPr>
    </w:lvl>
    <w:lvl w:ilvl="5" w:tplc="F2D8EEAE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/>
      </w:rPr>
    </w:lvl>
    <w:lvl w:ilvl="6" w:tplc="0A20E890">
      <w:start w:val="1"/>
      <w:numFmt w:val="bullet"/>
      <w:lvlText w:val=""/>
      <w:lvlJc w:val="left"/>
      <w:pPr>
        <w:tabs>
          <w:tab w:val="num" w:pos="6948"/>
        </w:tabs>
        <w:ind w:left="6948" w:hanging="360"/>
      </w:pPr>
      <w:rPr>
        <w:rFonts w:ascii="Symbol" w:hAnsi="Symbol"/>
      </w:rPr>
    </w:lvl>
    <w:lvl w:ilvl="7" w:tplc="806083F2">
      <w:start w:val="1"/>
      <w:numFmt w:val="bullet"/>
      <w:lvlText w:val="o"/>
      <w:lvlJc w:val="left"/>
      <w:pPr>
        <w:tabs>
          <w:tab w:val="num" w:pos="7668"/>
        </w:tabs>
        <w:ind w:left="7668" w:hanging="360"/>
      </w:pPr>
      <w:rPr>
        <w:rFonts w:ascii="Courier New" w:hAnsi="Courier New"/>
      </w:rPr>
    </w:lvl>
    <w:lvl w:ilvl="8" w:tplc="8018B17C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297287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A297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894FC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12CB1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1CE3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AE9C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587D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E092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465D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43E664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2627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16C4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806A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634EE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EF471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BA01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4A48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CC21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C15A2C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2038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8616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E22E4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4AB4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F4A1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E42A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0668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2655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1466344D"/>
    <w:multiLevelType w:val="hybridMultilevel"/>
    <w:tmpl w:val="97425BB2"/>
    <w:lvl w:ilvl="0" w:tplc="9D60132A">
      <w:start w:val="5"/>
      <w:numFmt w:val="bullet"/>
      <w:lvlText w:val=""/>
      <w:lvlJc w:val="left"/>
      <w:pPr>
        <w:ind w:left="720" w:hanging="360"/>
      </w:pPr>
      <w:rPr>
        <w:rFonts w:ascii="Symbol" w:eastAsia="Century Gothic" w:hAnsi="Symbol" w:cs="Aria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362068"/>
    <w:multiLevelType w:val="multilevel"/>
    <w:tmpl w:val="3E64FE8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3FCB18E7"/>
    <w:multiLevelType w:val="hybridMultilevel"/>
    <w:tmpl w:val="06568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72593F"/>
    <w:multiLevelType w:val="hybridMultilevel"/>
    <w:tmpl w:val="38CA196A"/>
    <w:lvl w:ilvl="0" w:tplc="32F0A598">
      <w:start w:val="5"/>
      <w:numFmt w:val="bullet"/>
      <w:lvlText w:val=""/>
      <w:lvlJc w:val="left"/>
      <w:pPr>
        <w:ind w:left="720" w:hanging="360"/>
      </w:pPr>
      <w:rPr>
        <w:rFonts w:ascii="Symbol" w:eastAsia="Century Gothic" w:hAnsi="Symbol" w:cs="Aria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9C55EF"/>
    <w:multiLevelType w:val="hybridMultilevel"/>
    <w:tmpl w:val="D5360432"/>
    <w:lvl w:ilvl="0" w:tplc="24727F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3171BA"/>
    <w:multiLevelType w:val="hybridMultilevel"/>
    <w:tmpl w:val="1972948C"/>
    <w:lvl w:ilvl="0" w:tplc="0888897E">
      <w:start w:val="5"/>
      <w:numFmt w:val="bullet"/>
      <w:lvlText w:val=""/>
      <w:lvlJc w:val="left"/>
      <w:pPr>
        <w:ind w:left="720" w:hanging="360"/>
      </w:pPr>
      <w:rPr>
        <w:rFonts w:ascii="Symbol" w:eastAsia="Century Gothic" w:hAnsi="Symbol" w:cs="Aria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9"/>
  </w:num>
  <w:num w:numId="9">
    <w:abstractNumId w:val="10"/>
  </w:num>
  <w:num w:numId="10">
    <w:abstractNumId w:val="5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embedTrueTypeFonts/>
  <w:proofState w:spelling="clean" w:grammar="clean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C224A"/>
    <w:rsid w:val="0005176F"/>
    <w:rsid w:val="00073C8A"/>
    <w:rsid w:val="000812B0"/>
    <w:rsid w:val="000A02CA"/>
    <w:rsid w:val="000A2572"/>
    <w:rsid w:val="000A4F6C"/>
    <w:rsid w:val="000B0377"/>
    <w:rsid w:val="000B735F"/>
    <w:rsid w:val="000D2CDA"/>
    <w:rsid w:val="00107013"/>
    <w:rsid w:val="00164EEB"/>
    <w:rsid w:val="001669A3"/>
    <w:rsid w:val="00184227"/>
    <w:rsid w:val="001B60CD"/>
    <w:rsid w:val="001C2F4E"/>
    <w:rsid w:val="001C3433"/>
    <w:rsid w:val="001C37AB"/>
    <w:rsid w:val="001C4C2C"/>
    <w:rsid w:val="001D347D"/>
    <w:rsid w:val="001E7BC5"/>
    <w:rsid w:val="001F15D9"/>
    <w:rsid w:val="001F3922"/>
    <w:rsid w:val="00201A74"/>
    <w:rsid w:val="00234A0E"/>
    <w:rsid w:val="00237C3C"/>
    <w:rsid w:val="002537E9"/>
    <w:rsid w:val="002558B8"/>
    <w:rsid w:val="00291A62"/>
    <w:rsid w:val="002D0549"/>
    <w:rsid w:val="002D23C6"/>
    <w:rsid w:val="002E5165"/>
    <w:rsid w:val="00347476"/>
    <w:rsid w:val="00347E62"/>
    <w:rsid w:val="0035028C"/>
    <w:rsid w:val="00371C83"/>
    <w:rsid w:val="003D2781"/>
    <w:rsid w:val="003E0BEB"/>
    <w:rsid w:val="003F262C"/>
    <w:rsid w:val="003F59FD"/>
    <w:rsid w:val="004022B6"/>
    <w:rsid w:val="004140F9"/>
    <w:rsid w:val="004216EB"/>
    <w:rsid w:val="00435A23"/>
    <w:rsid w:val="00442FC7"/>
    <w:rsid w:val="00454D8B"/>
    <w:rsid w:val="0047095F"/>
    <w:rsid w:val="004879A5"/>
    <w:rsid w:val="00491744"/>
    <w:rsid w:val="004B4900"/>
    <w:rsid w:val="004D3640"/>
    <w:rsid w:val="004E0160"/>
    <w:rsid w:val="004E506A"/>
    <w:rsid w:val="004F134D"/>
    <w:rsid w:val="00507CCD"/>
    <w:rsid w:val="005256E5"/>
    <w:rsid w:val="00565F2F"/>
    <w:rsid w:val="00571619"/>
    <w:rsid w:val="00582D44"/>
    <w:rsid w:val="005A5241"/>
    <w:rsid w:val="005C70CC"/>
    <w:rsid w:val="005D5791"/>
    <w:rsid w:val="005F4A1A"/>
    <w:rsid w:val="005F4FF3"/>
    <w:rsid w:val="00623523"/>
    <w:rsid w:val="00627578"/>
    <w:rsid w:val="006321E6"/>
    <w:rsid w:val="00635AC4"/>
    <w:rsid w:val="00635AE2"/>
    <w:rsid w:val="0063791D"/>
    <w:rsid w:val="006603D6"/>
    <w:rsid w:val="0067284F"/>
    <w:rsid w:val="00673902"/>
    <w:rsid w:val="00673E1C"/>
    <w:rsid w:val="006944F9"/>
    <w:rsid w:val="006A4F69"/>
    <w:rsid w:val="006B2BDD"/>
    <w:rsid w:val="006C533C"/>
    <w:rsid w:val="006C58AF"/>
    <w:rsid w:val="006D6245"/>
    <w:rsid w:val="006F1C73"/>
    <w:rsid w:val="0075380C"/>
    <w:rsid w:val="0077482A"/>
    <w:rsid w:val="0078436D"/>
    <w:rsid w:val="007A2E6A"/>
    <w:rsid w:val="007F068D"/>
    <w:rsid w:val="007F0780"/>
    <w:rsid w:val="00800379"/>
    <w:rsid w:val="008106A9"/>
    <w:rsid w:val="00850E78"/>
    <w:rsid w:val="00871BFC"/>
    <w:rsid w:val="00880DF7"/>
    <w:rsid w:val="00893446"/>
    <w:rsid w:val="008937FD"/>
    <w:rsid w:val="008A05E6"/>
    <w:rsid w:val="008A1669"/>
    <w:rsid w:val="008A317D"/>
    <w:rsid w:val="008C7469"/>
    <w:rsid w:val="008D0C71"/>
    <w:rsid w:val="008D5383"/>
    <w:rsid w:val="008E084A"/>
    <w:rsid w:val="00901833"/>
    <w:rsid w:val="0090645E"/>
    <w:rsid w:val="009155C3"/>
    <w:rsid w:val="00957124"/>
    <w:rsid w:val="00957A61"/>
    <w:rsid w:val="00970928"/>
    <w:rsid w:val="00970B29"/>
    <w:rsid w:val="00984AFD"/>
    <w:rsid w:val="0098560D"/>
    <w:rsid w:val="00987F86"/>
    <w:rsid w:val="009A4C6B"/>
    <w:rsid w:val="009C2C7E"/>
    <w:rsid w:val="009C7C00"/>
    <w:rsid w:val="009D10C9"/>
    <w:rsid w:val="009E1B80"/>
    <w:rsid w:val="00A256FE"/>
    <w:rsid w:val="00A40D7A"/>
    <w:rsid w:val="00A62DA8"/>
    <w:rsid w:val="00A95A0F"/>
    <w:rsid w:val="00A96C89"/>
    <w:rsid w:val="00AA6A79"/>
    <w:rsid w:val="00AB112A"/>
    <w:rsid w:val="00AF67CC"/>
    <w:rsid w:val="00B00A57"/>
    <w:rsid w:val="00B048B7"/>
    <w:rsid w:val="00B225BB"/>
    <w:rsid w:val="00B2386B"/>
    <w:rsid w:val="00B24EE7"/>
    <w:rsid w:val="00B40A4F"/>
    <w:rsid w:val="00B70167"/>
    <w:rsid w:val="00B912AF"/>
    <w:rsid w:val="00BA4704"/>
    <w:rsid w:val="00BA4877"/>
    <w:rsid w:val="00BE06BC"/>
    <w:rsid w:val="00BE2E54"/>
    <w:rsid w:val="00C0332E"/>
    <w:rsid w:val="00C04482"/>
    <w:rsid w:val="00C1126E"/>
    <w:rsid w:val="00C121F7"/>
    <w:rsid w:val="00C15D6B"/>
    <w:rsid w:val="00C231F6"/>
    <w:rsid w:val="00C57BC8"/>
    <w:rsid w:val="00C625AC"/>
    <w:rsid w:val="00C66EE7"/>
    <w:rsid w:val="00C738EA"/>
    <w:rsid w:val="00C7742D"/>
    <w:rsid w:val="00C90DDE"/>
    <w:rsid w:val="00CA3AEB"/>
    <w:rsid w:val="00CA7F5D"/>
    <w:rsid w:val="00CB49E2"/>
    <w:rsid w:val="00CC147A"/>
    <w:rsid w:val="00CD2CB7"/>
    <w:rsid w:val="00CE133D"/>
    <w:rsid w:val="00CE6E5A"/>
    <w:rsid w:val="00CF36EA"/>
    <w:rsid w:val="00D06063"/>
    <w:rsid w:val="00D060D0"/>
    <w:rsid w:val="00D1784D"/>
    <w:rsid w:val="00D202EF"/>
    <w:rsid w:val="00D2293E"/>
    <w:rsid w:val="00D81464"/>
    <w:rsid w:val="00DA162A"/>
    <w:rsid w:val="00DA6835"/>
    <w:rsid w:val="00DB002D"/>
    <w:rsid w:val="00DC224A"/>
    <w:rsid w:val="00DD6619"/>
    <w:rsid w:val="00DE7346"/>
    <w:rsid w:val="00E03827"/>
    <w:rsid w:val="00E268FC"/>
    <w:rsid w:val="00E30789"/>
    <w:rsid w:val="00E47549"/>
    <w:rsid w:val="00E51496"/>
    <w:rsid w:val="00E5257A"/>
    <w:rsid w:val="00E6224D"/>
    <w:rsid w:val="00E678AC"/>
    <w:rsid w:val="00E678D0"/>
    <w:rsid w:val="00E81A59"/>
    <w:rsid w:val="00E844A9"/>
    <w:rsid w:val="00EB2FDA"/>
    <w:rsid w:val="00ED3985"/>
    <w:rsid w:val="00EE49FF"/>
    <w:rsid w:val="00EE4E58"/>
    <w:rsid w:val="00EF2316"/>
    <w:rsid w:val="00F009BD"/>
    <w:rsid w:val="00F079A8"/>
    <w:rsid w:val="00F30A53"/>
    <w:rsid w:val="00F32AE3"/>
    <w:rsid w:val="00F702C0"/>
    <w:rsid w:val="00F87293"/>
    <w:rsid w:val="00F87E42"/>
    <w:rsid w:val="00FA77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ument">
    <w:name w:val="document"/>
    <w:basedOn w:val="a"/>
    <w:rsid w:val="00DC224A"/>
    <w:pPr>
      <w:spacing w:line="320" w:lineRule="atLeast"/>
    </w:pPr>
  </w:style>
  <w:style w:type="paragraph" w:customStyle="1" w:styleId="divdocumentdivnameSec">
    <w:name w:val="div_document_div_nameSec"/>
    <w:basedOn w:val="a"/>
    <w:rsid w:val="00DC224A"/>
    <w:pPr>
      <w:shd w:val="clear" w:color="auto" w:fill="373D48"/>
    </w:pPr>
    <w:rPr>
      <w:color w:val="FFFFFF"/>
      <w:shd w:val="clear" w:color="auto" w:fill="373D48"/>
    </w:rPr>
  </w:style>
  <w:style w:type="character" w:customStyle="1" w:styleId="nameCntcEnptyCell">
    <w:name w:val="nameCntcEnptyCell"/>
    <w:basedOn w:val="a0"/>
    <w:rsid w:val="00DC224A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a0"/>
    <w:rsid w:val="00DC224A"/>
  </w:style>
  <w:style w:type="paragraph" w:customStyle="1" w:styleId="documentnamediv">
    <w:name w:val="document_name &gt; div"/>
    <w:basedOn w:val="a"/>
    <w:rsid w:val="00DC224A"/>
    <w:pPr>
      <w:pBdr>
        <w:left w:val="none" w:sz="0" w:space="24" w:color="auto"/>
      </w:pBdr>
    </w:pPr>
  </w:style>
  <w:style w:type="character" w:customStyle="1" w:styleId="documentnamedivCharacter">
    <w:name w:val="document_name &gt; div Character"/>
    <w:basedOn w:val="a0"/>
    <w:rsid w:val="00DC224A"/>
  </w:style>
  <w:style w:type="character" w:customStyle="1" w:styleId="documentnamefName">
    <w:name w:val="document_name_fName"/>
    <w:basedOn w:val="a0"/>
    <w:rsid w:val="00DC224A"/>
    <w:rPr>
      <w:b w:val="0"/>
      <w:bCs w:val="0"/>
    </w:rPr>
  </w:style>
  <w:style w:type="character" w:customStyle="1" w:styleId="span">
    <w:name w:val="span"/>
    <w:basedOn w:val="a0"/>
    <w:rsid w:val="00DC224A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a1"/>
    <w:rsid w:val="00DC224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SECTIONCNTC">
    <w:name w:val="div_document_div_SECTION_CNTC"/>
    <w:basedOn w:val="a"/>
    <w:rsid w:val="00DC224A"/>
    <w:pPr>
      <w:shd w:val="clear" w:color="auto" w:fill="373D48"/>
    </w:pPr>
    <w:rPr>
      <w:color w:val="FFFFFF"/>
      <w:shd w:val="clear" w:color="auto" w:fill="373D48"/>
    </w:rPr>
  </w:style>
  <w:style w:type="character" w:customStyle="1" w:styleId="documentaddress">
    <w:name w:val="document_address"/>
    <w:basedOn w:val="a0"/>
    <w:rsid w:val="00DC224A"/>
    <w:rPr>
      <w:color w:val="FFFFFF"/>
      <w:sz w:val="22"/>
      <w:szCs w:val="22"/>
    </w:rPr>
  </w:style>
  <w:style w:type="character" w:customStyle="1" w:styleId="divdocumentdivaddressdiv">
    <w:name w:val="div_document_div_address_div"/>
    <w:basedOn w:val="a0"/>
    <w:rsid w:val="00DC224A"/>
  </w:style>
  <w:style w:type="paragraph" w:customStyle="1" w:styleId="divdocumentdivaddressdivParagraph">
    <w:name w:val="div_document_div_address_div Paragraph"/>
    <w:basedOn w:val="a"/>
    <w:rsid w:val="00DC224A"/>
  </w:style>
  <w:style w:type="character" w:customStyle="1" w:styleId="txtBold">
    <w:name w:val="txtBold"/>
    <w:basedOn w:val="a0"/>
    <w:rsid w:val="00DC224A"/>
    <w:rPr>
      <w:b/>
      <w:bCs/>
    </w:rPr>
  </w:style>
  <w:style w:type="table" w:customStyle="1" w:styleId="divdocumentdivaddressdivTable">
    <w:name w:val="div_document_div_address_div Table"/>
    <w:basedOn w:val="a1"/>
    <w:rsid w:val="00DC224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ivdocumentdivPARAGRAPHCNTC">
    <w:name w:val="div_document_div_PARAGRAPH_CNTC"/>
    <w:basedOn w:val="a1"/>
    <w:rsid w:val="00DC224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sectionSECTIONSUMM">
    <w:name w:val="document_section_SECTION_SUMM"/>
    <w:basedOn w:val="a"/>
    <w:rsid w:val="00DC224A"/>
  </w:style>
  <w:style w:type="paragraph" w:customStyle="1" w:styleId="documentdivparagraph">
    <w:name w:val="document_div_paragraph"/>
    <w:basedOn w:val="a"/>
    <w:rsid w:val="00DC224A"/>
  </w:style>
  <w:style w:type="paragraph" w:customStyle="1" w:styleId="documentdivnoPind">
    <w:name w:val="document_div_noPind"/>
    <w:basedOn w:val="a"/>
    <w:rsid w:val="00DC224A"/>
  </w:style>
  <w:style w:type="paragraph" w:customStyle="1" w:styleId="p">
    <w:name w:val="p"/>
    <w:basedOn w:val="a"/>
    <w:rsid w:val="00DC224A"/>
  </w:style>
  <w:style w:type="character" w:customStyle="1" w:styleId="documentleftmargincell">
    <w:name w:val="document_leftmargincell"/>
    <w:basedOn w:val="a0"/>
    <w:rsid w:val="00DC224A"/>
  </w:style>
  <w:style w:type="paragraph" w:customStyle="1" w:styleId="documentleftmargincellParagraph">
    <w:name w:val="document_leftmargincell Paragraph"/>
    <w:basedOn w:val="a"/>
    <w:rsid w:val="00DC224A"/>
  </w:style>
  <w:style w:type="character" w:customStyle="1" w:styleId="documentsectionparagraphwrapper">
    <w:name w:val="document_section_paragraphwrapper"/>
    <w:basedOn w:val="a0"/>
    <w:rsid w:val="00DC224A"/>
  </w:style>
  <w:style w:type="paragraph" w:customStyle="1" w:styleId="documentparagraphwrapperdivheading">
    <w:name w:val="document_paragraphwrapper_div_heading"/>
    <w:basedOn w:val="a"/>
    <w:rsid w:val="00DC224A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a0"/>
    <w:rsid w:val="00DC224A"/>
  </w:style>
  <w:style w:type="character" w:customStyle="1" w:styleId="documentsectiontitle">
    <w:name w:val="document_sectiontitle"/>
    <w:basedOn w:val="a0"/>
    <w:rsid w:val="00DC224A"/>
    <w:rPr>
      <w:sz w:val="32"/>
      <w:szCs w:val="32"/>
    </w:rPr>
  </w:style>
  <w:style w:type="character" w:customStyle="1" w:styleId="divtwocolleftpadding">
    <w:name w:val="div_twocolleftpadding"/>
    <w:basedOn w:val="div"/>
    <w:rsid w:val="00DC224A"/>
  </w:style>
  <w:style w:type="character" w:customStyle="1" w:styleId="div">
    <w:name w:val="div"/>
    <w:basedOn w:val="a0"/>
    <w:rsid w:val="00DC224A"/>
    <w:rPr>
      <w:bdr w:val="none" w:sz="0" w:space="0" w:color="auto"/>
      <w:vertAlign w:val="baseline"/>
    </w:rPr>
  </w:style>
  <w:style w:type="character" w:customStyle="1" w:styleId="documentsinglecolumn">
    <w:name w:val="document_singlecolumn"/>
    <w:basedOn w:val="a0"/>
    <w:rsid w:val="00DC224A"/>
  </w:style>
  <w:style w:type="character" w:customStyle="1" w:styleId="ratingTextpnth-last-child1">
    <w:name w:val="ratingText_p_nth-last-child(1)"/>
    <w:basedOn w:val="a0"/>
    <w:rsid w:val="00DC224A"/>
  </w:style>
  <w:style w:type="table" w:customStyle="1" w:styleId="documentparagraphwrapperdivparagraph">
    <w:name w:val="document_paragraphwrapper_div_paragraph"/>
    <w:basedOn w:val="a1"/>
    <w:rsid w:val="00DC224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section">
    <w:name w:val="document_section"/>
    <w:basedOn w:val="a1"/>
    <w:rsid w:val="00DC224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twocolleftpaddingParagraph">
    <w:name w:val="div_twocolleftpadding Paragraph"/>
    <w:basedOn w:val="divParagraph"/>
    <w:rsid w:val="00DC224A"/>
  </w:style>
  <w:style w:type="paragraph" w:customStyle="1" w:styleId="divParagraph">
    <w:name w:val="div Paragraph"/>
    <w:basedOn w:val="a"/>
    <w:rsid w:val="00DC224A"/>
  </w:style>
  <w:style w:type="character" w:customStyle="1" w:styleId="documentparagraphdateswrapper">
    <w:name w:val="document_paragraph_dates_wrapper"/>
    <w:basedOn w:val="a0"/>
    <w:rsid w:val="00DC224A"/>
  </w:style>
  <w:style w:type="character" w:customStyle="1" w:styleId="singlecolumnspanpaddedlinenth-child1">
    <w:name w:val="singlecolumn_span_paddedline_nth-child(1)"/>
    <w:basedOn w:val="a0"/>
    <w:rsid w:val="00DC224A"/>
  </w:style>
  <w:style w:type="character" w:customStyle="1" w:styleId="divdocumentjobtitle">
    <w:name w:val="div_document_jobtitle"/>
    <w:basedOn w:val="a0"/>
    <w:rsid w:val="00DC224A"/>
    <w:rPr>
      <w:sz w:val="28"/>
      <w:szCs w:val="28"/>
    </w:rPr>
  </w:style>
  <w:style w:type="paragraph" w:customStyle="1" w:styleId="spanpaddedline">
    <w:name w:val="span_paddedline"/>
    <w:basedOn w:val="spanParagraph"/>
    <w:rsid w:val="00DC224A"/>
  </w:style>
  <w:style w:type="paragraph" w:customStyle="1" w:styleId="spanParagraph">
    <w:name w:val="span Paragraph"/>
    <w:basedOn w:val="a"/>
    <w:rsid w:val="00DC224A"/>
  </w:style>
  <w:style w:type="paragraph" w:customStyle="1" w:styleId="documentulli">
    <w:name w:val="document_ul_li"/>
    <w:basedOn w:val="a"/>
    <w:rsid w:val="00DC224A"/>
    <w:pPr>
      <w:pBdr>
        <w:left w:val="none" w:sz="0" w:space="3" w:color="auto"/>
      </w:pBdr>
    </w:pPr>
  </w:style>
  <w:style w:type="character" w:customStyle="1" w:styleId="strong">
    <w:name w:val="strong"/>
    <w:basedOn w:val="a0"/>
    <w:rsid w:val="00DC224A"/>
    <w:rPr>
      <w:bdr w:val="none" w:sz="0" w:space="0" w:color="auto"/>
      <w:vertAlign w:val="baseline"/>
    </w:rPr>
  </w:style>
  <w:style w:type="character" w:customStyle="1" w:styleId="em">
    <w:name w:val="em"/>
    <w:basedOn w:val="a0"/>
    <w:rsid w:val="00DC224A"/>
    <w:rPr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DC224A"/>
    <w:rPr>
      <w:b/>
      <w:bCs/>
      <w:sz w:val="28"/>
      <w:szCs w:val="28"/>
    </w:rPr>
  </w:style>
  <w:style w:type="character" w:customStyle="1" w:styleId="spanprogramline">
    <w:name w:val="span_programline"/>
    <w:basedOn w:val="span"/>
    <w:rsid w:val="00DC224A"/>
    <w:rPr>
      <w:b/>
      <w:bCs/>
      <w:sz w:val="28"/>
      <w:szCs w:val="28"/>
    </w:rPr>
  </w:style>
  <w:style w:type="character" w:customStyle="1" w:styleId="lt-line-clampraw-line">
    <w:name w:val="lt-line-clamp__raw-line"/>
    <w:basedOn w:val="a0"/>
    <w:rsid w:val="00987F86"/>
  </w:style>
  <w:style w:type="paragraph" w:styleId="a3">
    <w:name w:val="Balloon Text"/>
    <w:basedOn w:val="a"/>
    <w:link w:val="a4"/>
    <w:uiPriority w:val="99"/>
    <w:semiHidden/>
    <w:unhideWhenUsed/>
    <w:rsid w:val="00164EE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64EE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64EE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9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5646">
          <w:marLeft w:val="0"/>
          <w:marRight w:val="0"/>
          <w:marTop w:val="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0221C9-E60C-43C7-8F7F-AED850667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Kanstantsin Kustau</vt:lpstr>
    </vt:vector>
  </TitlesOfParts>
  <Company>Krokoz™</Company>
  <LinksUpToDate>false</LinksUpToDate>
  <CharactersWithSpaces>5827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Kanstantsin Kustau</dc:title>
  <dc:creator>Кустов Константин</dc:creator>
  <cp:lastModifiedBy>ibanez_xiphos</cp:lastModifiedBy>
  <cp:revision>2</cp:revision>
  <cp:lastPrinted>2020-08-27T18:08:00Z</cp:lastPrinted>
  <dcterms:created xsi:type="dcterms:W3CDTF">2020-09-15T17:18:00Z</dcterms:created>
  <dcterms:modified xsi:type="dcterms:W3CDTF">2020-09-15T17:18:00Z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zGIAAB+LCAAAAAAABAAUm7Wy41AQBT9IwRNDKGZmZWJm1tevN3aVfWHmTLdUxhCOpzmIQWmSozmYpBGMQ2ASx0GWBymB0NEUYyaWlT7I7Eiw3krNuUbHNvwU1Oyh5Cpi+AYtU1jlnhQfZOVjYIwgkxfGXHaw8SlDYKNqmsGHsnbIdB7oDZAJYvCxzFYnIZQocOzj4vx6yaPc4Heaya7pwb8PwDPQwVW/cyC6S3y480YvsKQhRdO/zEdetcygTwJ</vt:lpwstr>
  </property>
  <property fmtid="{D5CDD505-2E9C-101B-9397-08002B2CF9AE}" pid="3" name="x1ye=1">
    <vt:lpwstr>Q9E99zRFDKA5eJqLa7yvgXONikcGhIRgT9alqUEKT1T3P9UtYk1gv3pG/Kk9Qy+BcLm/hT5uFpkcJdx/eX7ftmOgcCKN/2lgwNifSEKZMXi4DoT9kCDkisTZj3laYMQXKNbl+rDyeAXJcjCC67jkP54JC8P0OBbyxyOgwkDgSqvOiYstNXWeqpVQ2zajba4kO/GvshTbFfZ/jyBhqPQgczPm7ILOQ0QQPQqeIVNiOp2G6LcPZ+zKm49hZccNODt</vt:lpwstr>
  </property>
  <property fmtid="{D5CDD505-2E9C-101B-9397-08002B2CF9AE}" pid="4" name="x1ye=10">
    <vt:lpwstr>hUYvElmzjTVTJ/JlheyHgQ+ELrUmN/fSUtAPMIiL5WZZu3x2KuhQt+Oy67zmS0TpeoMRA0hVm/V6RU/00ZleTJ06ibDWsg4luAFf1sUN+mpYxGg9UPsm5WiLDi2wkZbyXs+8slOTIY/AWS0yAj0+35Z9ZlYSUPzKsq0hzNuNuqbFplQgsK5Tw0LeLjB+PCIsYLzKqDFmdI19b4YlsIm6z01rZfGuU6KrkxYwbDlA1t6EtXxux8lvwRpoB+Nf2VL</vt:lpwstr>
  </property>
  <property fmtid="{D5CDD505-2E9C-101B-9397-08002B2CF9AE}" pid="5" name="x1ye=100">
    <vt:lpwstr>HHi81IHJ7HskE2zqK9FNxzvrywMf8tef4WCJLxkkFm7lDlGiFZW+xn8CmKNg8r//TJuiesxiAAA=</vt:lpwstr>
  </property>
  <property fmtid="{D5CDD505-2E9C-101B-9397-08002B2CF9AE}" pid="6" name="x1ye=11">
    <vt:lpwstr>TIj2ZWsyG7lAWvnJJOw2FefjCjsTPBHSdW4osxdJOQiIVa9XQxawdxXUFNvOjvnc6YYEDUws5f1R9JkcWqKYsy4rNMXFUXvH+6/Z2iez5Q2dBj1aEKibkHdTDbmMdmJ6F8sl7RR/1Lxb2ghGvbJlslw+qB+GzH4eK8uu2umh1qEQzL/urf05P0QYN/abYpSjQLIgcX6cVb0dyY2kJCRUQpoSXWMug0NDAtrC+OjhggnmdJxPiAZqjbgsFXsfWBC</vt:lpwstr>
  </property>
  <property fmtid="{D5CDD505-2E9C-101B-9397-08002B2CF9AE}" pid="7" name="x1ye=12">
    <vt:lpwstr>MBkBIsadd5rNWQ8XBQ7MjOGYamyc5qZEIGncfAfL8Lh1WuCps2PjLHqhaaJQQqxaGsQWbiMel3LjpvyxLT8hCuvDin7/pVSOTLu3ZLUaPG72EpvZdjQ+C5Muhbgk2Cv1SQvMitsfSOmeELq++veHvt7tdn8crj3EMy/jJUlYsfj+L33t/M8j+NZXqL71BdWE+N1aRpZy6TSKeqJZ4oiXaHwCh5JRLh2kX5ce5JaHWwZpvR8zoGM0dO9pztEdqhK</vt:lpwstr>
  </property>
  <property fmtid="{D5CDD505-2E9C-101B-9397-08002B2CF9AE}" pid="8" name="x1ye=13">
    <vt:lpwstr>ejdQGiGMXP9H7ZfC1ZW24dqGv/0BfSOc4Q4FbOaD5EDdy3GvKG8Rh3H+Epm6iKxurCIoUIM6nJuKMWYD5PHDzOMu3RA2LhxJj4uC78sXin1/ZVaRluFy29U146KLciyQw4YsbZDhnev8GFj2kptlUD67gXR5d3TNYJ2w/hCEIhoAmZt7thSUCDCMpgGMJHb8TLVNJufn3G6YrbP5W2TfY3VjGM6m/uewQ79sohRvRpi0a8BZEw9fp1C3bHssGO/</vt:lpwstr>
  </property>
  <property fmtid="{D5CDD505-2E9C-101B-9397-08002B2CF9AE}" pid="9" name="x1ye=14">
    <vt:lpwstr>dcoegnOuPIZ0TZifeK/W0+YNLP3Zd+7cHaPFt8LhoC0vGRrPhIMpJgGDWoSOtSvdPtf37mbVQeomks/0m4vMEiwdyzw7jgCrDgXw7vY+OL9YkDiwxg2ReYIHG4K+7V5nuJWFMdDf6pVgVubexZ3WWaF2ZqlXoOypUeHU33ECxRWXGYaDn8SWSHQ22kwIX3HCt/3uGK5dATwziEZIbUfEsKxJRTNmwiqJMO7Cs+PdEMpAt8Vgn92UElAUH8uxf2g</vt:lpwstr>
  </property>
  <property fmtid="{D5CDD505-2E9C-101B-9397-08002B2CF9AE}" pid="10" name="x1ye=15">
    <vt:lpwstr>ttbPVC3nGmDArJeUVxJHUJT1Evl705IN3RPnkiJFBuPCjD+9r5+MBg5QdIk5F9nuk+HmIpxvdChx7/72pguJz4ADgwT88YkZOLLCX9RgoiS+DtpRUAtmAMoOLCN5/1+6UZjoqmHZl3qpoMj+cbLDvRGuRbXcsL8tf4FDzwgthFX/YSYTzljvxKHLccfTXp4NZqTdunHGimuC8DNhJnSy1A9ppApOBUzLLV93AYba+Ce13YP7UOL4/IvMjB2CfBN</vt:lpwstr>
  </property>
  <property fmtid="{D5CDD505-2E9C-101B-9397-08002B2CF9AE}" pid="11" name="x1ye=16">
    <vt:lpwstr>YNctzQ/Tk25IJvVX1KVpOlTXb7KYR5vUhdl7QkG45nFI+TuzWSDZdfwW3N4mV96Cr4uYdfYnrpO7HKQwu7JF34Lq16apyJI0/fWXRCt8brFWXc7n79OfYNWfhpeCilg47NyNONs/5XuEGYJHZ+U5QeV6E4dWKNkcI+yBCY4GhrDYDpMz+aZdTMrP+8wqBEzJlFXY0ntRJOQpkcJS7NOR8+R8zdksuQPQUflrruuvxaBdpyGRQn+Mw41Loqu0pei</vt:lpwstr>
  </property>
  <property fmtid="{D5CDD505-2E9C-101B-9397-08002B2CF9AE}" pid="12" name="x1ye=17">
    <vt:lpwstr>LqMHBXOJKxRBh+AFAR1BI28tqIW6Q5vfuUoNh5pm6pyzAicqGaoh0vYe1SpGPCEFBrLCgwLbwlYj2LLL6G72ADxBaqkDjPH+63WF/TgJmwA9LIwoZiEEjdf2Py8IW3P3X6r8VJaiORMjzE0+2XfYirKA1UZhOo6cOy9drEE/N3cgvt6cJPdnFyGThEcofuQVsK4Vy07+cUKWD34zcCPwt68s2+8Kltc8Czv39LJT+k3QSd+cFZTT/9TLwmgDyHs</vt:lpwstr>
  </property>
  <property fmtid="{D5CDD505-2E9C-101B-9397-08002B2CF9AE}" pid="13" name="x1ye=18">
    <vt:lpwstr>iukYzuNgd16D+jcz1FHuCb1v7UDrC43Hc5bAEfs0ZR4PDPIM1pBhF70hvf23paOopn/ZtZV/bXUDY300VBgcdWE0leRu/eBEkgi5Yfs7rhwfEpSBfuTbnv/X6vgPiThfyPTNZcy7LxPH/lTfhQ+TkMQ8uj2hxKd1Ywqv3MeOcmNsX9rpb8oUObykdvYra1Ryl7MmGIlZMqIrEaGwqCwvHDdjyOteBhrZ3CCRdbPuWLgiAiQi5Y29MEwm9igNPe+</vt:lpwstr>
  </property>
  <property fmtid="{D5CDD505-2E9C-101B-9397-08002B2CF9AE}" pid="14" name="x1ye=19">
    <vt:lpwstr>7lZ8kKt8eTbdD2Ud42s26uBGOEgXizD6bBqZQ3+esSwuekcmaxksGFnlEotIjwouZc0jfq8Ul/EkyrXSqj0HcGbdu6Hnti75uS7yL9GQj2vGWenXRkn/zuvv0pKYfNeEcm3DtSJxRQSoNqJkh64+C6e97njzrihneyUZRpM4cJx5Vi6L1RRZEINE/bhKhJ67cx0I7O0CVbQx7mBaGm+2SLFsmvJEKnjWL/kloC2sBT2UPhyfGlNpHdNketBSx60</vt:lpwstr>
  </property>
  <property fmtid="{D5CDD505-2E9C-101B-9397-08002B2CF9AE}" pid="15" name="x1ye=2">
    <vt:lpwstr>ttzuf3oeScuHr/iXEzWezL2/oRlKJNfGp9mh+3Z17jWHbIwIvYvQoSGAdZ5Dk37NigACZZ1+3zDszB89rHcDmV2PdMIFNJRtCinOHt90sMacapsE0V6d+1GFwzZglN3/SoRrwyNL1oVsgX4ZL8cv4jidxQQcN+QSvnh4Ae1N5koia+WjnqkJ0bR2qfR4oDWNT2eWWngplPSFhae6T0t2qGskmSLLSnT87l04MnT6vqg2xQ6l0fNFkp5Nu5t7Lcg</vt:lpwstr>
  </property>
  <property fmtid="{D5CDD505-2E9C-101B-9397-08002B2CF9AE}" pid="16" name="x1ye=20">
    <vt:lpwstr>s0UlosSz3b+R+hR/B3BMUv7iFH8x5gwXjo0IDyo2ddpxusXXbKmn6n7W+RiNa1ynv5gUjL9ObECtCyo1mpK29SYwHtAa+dsFFicVO8D/hKgoXKEJxzpAkO9sMJ8geH4zKBlzt2rMer5E1yLSQVFnE0N/BudQ7d3O8EhYxx7BJ9VRBbx7h295o3bvbcYZVUEaBpOJ5tQgFquPZuJHd/mtlO86lyUYSl8y4i6p+0iHBy4RLnhC4O5PAFawYvp3h2Q</vt:lpwstr>
  </property>
  <property fmtid="{D5CDD505-2E9C-101B-9397-08002B2CF9AE}" pid="17" name="x1ye=21">
    <vt:lpwstr>mDLOASQrwfgBSkJYV1/gc3UN0J3gEnngHGo+tXtR13J1ggqYMM7mzQsvmOM5Vb6rGc51XvmVerUkM0/D2j8JvEF8E7LinH/RabhXFtRRHUTd73Tf9VWEFQsYeSG6IhZqWgNow2KntLQqLh6wpp7aiIAPVvHSZfQZ8YjYQOw68ubdzGUYD+ur5sI/DPw+OAwlfa9EeZHFUswlAH8GLgS5Nw2jwA6ysgTPATd5Ho2C1FNjkeYqX00922BtiJcslVG</vt:lpwstr>
  </property>
  <property fmtid="{D5CDD505-2E9C-101B-9397-08002B2CF9AE}" pid="18" name="x1ye=22">
    <vt:lpwstr>IPpvJo4Zk+DWUp4piwncVpgpDWtNodeHqsh4m/xSIH8xpwIvb5wZqx594yXDAm2drNH45XP4K63jpO4mCZvXW6Ovqkl/mWhybxD0jvxrZ18EqUpHiDUM0V/rJq7zQ2Dh4OUSJ7+aGVjHpzIWM2fbHxCN8uHwQERlhLdmGaX3rF7QkKamWNctkJ+wl/7DjTlXcRIQQZU9XgfbTAfjZegbkCsQQvP5iw4+ywXlD0/ZWvrz8uAnC1WL2ecfWPjHocI</vt:lpwstr>
  </property>
  <property fmtid="{D5CDD505-2E9C-101B-9397-08002B2CF9AE}" pid="19" name="x1ye=23">
    <vt:lpwstr>0jCkeQueQPfR/J3VMP015A9M0Bbtfykq4278iIwXpRD8o+zrzv7pM5zWvHneX1TY28Ep6WC2OJhH+9vAh0l5xcVeq3ulzjoiHhy80YIZfJkHNg5ESoR6qE4h74gAt646FpvHgX4Qdfp4Dp573G4+2zk4ZvRhu38+0kE6JBCl1OGNLX1eZOiNkNy6oRJel2/QSGtT9D4uetYrAx7d0FEf1Q8AqE7RY/P0U3onev6gG++YfiyMcddNgNMS6J6RFzu</vt:lpwstr>
  </property>
  <property fmtid="{D5CDD505-2E9C-101B-9397-08002B2CF9AE}" pid="20" name="x1ye=24">
    <vt:lpwstr>vOjQe1iDUcuNyXGeZCIB/ogRc7qh1hy+Hn+eC4NHPM6XHEjIU+F6dTEIkyyVAXG6jt5wf6ZsPIkxvyV/p2R8dak8iJTDeEdakFU/je1fwM7qW7J2pCLfrDHuVsaWZNptdVXGyTuRJQC16yDklP+GkMf8XacCgqFvSAOaUAAEZYjd/nSqYxVNBx+frvjtb1fh6nU/StpaOF3oBvByEc3maZyDg1Jo/DQm2E0uUQHkY+deQHGvggl+UdU8q2JYN3i</vt:lpwstr>
  </property>
  <property fmtid="{D5CDD505-2E9C-101B-9397-08002B2CF9AE}" pid="21" name="x1ye=25">
    <vt:lpwstr>uvnwebilpPbCT2d+Jo+xyeMtdsAR3HRaf0Dp5drLx+5UZS/rKc/cvNZvDRCbrbL98bEzwRtET7wU21WulHg4KwKqwd+WtdsAe4KmTUGlRc2V1fVLaBlVeBoNZun8zu8FGaxcTdY77cjpYkOc9Niw17bPtBitjhqf/7K5aLlD/0XlMiVLXS7ztvgznB35i4WhGaMl+bS5p/1QkOB073pjg5+YeRD8ShU0sGJe3+ysS3Ir/VlqjqdtAG3LUJPUQwI</vt:lpwstr>
  </property>
  <property fmtid="{D5CDD505-2E9C-101B-9397-08002B2CF9AE}" pid="22" name="x1ye=26">
    <vt:lpwstr>L8ENJF2KJJ8X1Xb6slczs7U02SYfxyfpPGAd3ohUq3xSUC/TFm50+w6jdqq0NgAxyvo+W6Lu0RA2zMjYTv+iWFVsVyj/xpwxHTBl/XWTrPRwgC8p+IDS8Sc5wvf4Ks7g6vD1JANzrzrKPjHUkz2RhKIevwDeZPX/TzLQCTLn7Xj2rgvkS/Suz8TH5ah1g6FU+A6Tpb4i9CG/9Hf0clfawKDMb0iYgk7XC/891CUygfXk3M+neFBlz4t4mSs+ryB</vt:lpwstr>
  </property>
  <property fmtid="{D5CDD505-2E9C-101B-9397-08002B2CF9AE}" pid="23" name="x1ye=27">
    <vt:lpwstr>4A8rmIEA3WLJkxaUeKUq9FpXZRTeZmBuHF1iPehnNZCel7hb9ZuDM8rjsvag/DHsNxDzCQ/CBZeVtvcHkY8H/K+G/WSoF9mpwwDONdM/7pA+0sTfl561SenoQ92HIoTJlGqOIJboyWO8XfxkqWC+ZJvT97Ss3VD1q1B8OsN/kTdFpZl1l86S8EmgQq+NbRNih+WlMTOtfjxg3PiVpB8dzY319EVX/d1DsVJViHjQKxQylO4spRjvKyod51R5vxU</vt:lpwstr>
  </property>
  <property fmtid="{D5CDD505-2E9C-101B-9397-08002B2CF9AE}" pid="24" name="x1ye=28">
    <vt:lpwstr>HPn+joaqiRqU+36p7tpmdls+XeCQeRq4j2uQo92tUjzfdfAopF5xfMX9jB2fcJJyEdxL2DpI8CclrAnE3jmRiuQY3Q4U8zuxJ5Y3TVisSrb8QivxynRUllepHGp+zHXLtCUDWVnECcf/gVgzr0KD798WG1Q6pJrgsaQVh7a1xqwsFa5JxmGiP6UIM/mGZjUQfq787XVEF5hVrs1atV/csgMeMUemOt9/MS0kB1xpPuhZ8/WApPhuKGRJzGB/XRD</vt:lpwstr>
  </property>
  <property fmtid="{D5CDD505-2E9C-101B-9397-08002B2CF9AE}" pid="25" name="x1ye=29">
    <vt:lpwstr>BAKBL4bSzBYI2siGREb2Q2QT4wk6JwsfShjmA/A7AoFKVTvfFun7IQnFYqjbOzM2mf/iM0gFGZ4OTY0GgVn8HhExlDU2Wp/Ja98cUrzpAJ+Sz098DSUzkT8rfATLKw1r5wRC2JSbPLk2bO8bJPU7wHWmbE8jhKyQQUpnEj6nqyEL2ve3SFvwCxWp+Oa+pYB+fsF7kYQgGoCNOf+c7j4CHzAkrbUc0elaTCZ50RhcKDMR7YSr4/FQx6c2gQuGT/h</vt:lpwstr>
  </property>
  <property fmtid="{D5CDD505-2E9C-101B-9397-08002B2CF9AE}" pid="26" name="x1ye=3">
    <vt:lpwstr>Znh9gE6FBRFGNzeX1vNis8BNusF6KUzC00lcm8xJgKM8ZDaQSGRC4NNmxw/f1iETUUiVdTMCz69iKOCwh8TvXU/6fiMUFrM9Gfqra7ozQgysqiN8XZGwhkbT2h7YhA2ZH8F8PkmrtzIEi9hb9GBdy+YYiTg5Dk9KtW1u0+RR++nbtpt9EH4bHdR2NQ3r2NESLrB92uwwGBrBpUfsrZl568MjcmOP/YloxrhyGqqezSbU4qGfwd5hv0SrOZpYMQn</vt:lpwstr>
  </property>
  <property fmtid="{D5CDD505-2E9C-101B-9397-08002B2CF9AE}" pid="27" name="x1ye=30">
    <vt:lpwstr>VSecbBHxk89ioaGPMww5Gwmy6Eaz62xMmxdlSblbeahKAkvlUF+401vcqvE11cCvu3Aq94zchjTd0CGlI1SGTL3k33684INYdcEYVTcuK54qUGGWGYy9bcQu627LEARIdvdRkJLKOhD5PsDz1+PMVlf0LYVsnPOZlW5Uik84iJ7FNAjCE9JXS8U5B2UGYPq7K32UmXlWkpVZXYCppNh4YAG/T7fQG4HQA8w55osieM57VQULpkH9uDZjXkyuC/9</vt:lpwstr>
  </property>
  <property fmtid="{D5CDD505-2E9C-101B-9397-08002B2CF9AE}" pid="28" name="x1ye=31">
    <vt:lpwstr>yg3qWoQc2F7zOfqMUMK4+DoA75RjuWp+IqI+bb+YERzB2h2eTRuG673cylpE2XRgXFqH8Fpafk7oPpI4SukMS6Ub4H6+fDev3+0aMDIfqdp/YjguxLZWE++n9EPaO3z1Qf1CWZPFH/gU883JWHdLZpzfYjvrNzK7m5WiP9NJNGEaiawCzHDa6z+f4ayt+TEvhjRY2YZfZYeCsUKwThPTphrRREM0rUaOlnbki/BZhpzqRCwj/1oBvtq2BBf8pgG</vt:lpwstr>
  </property>
  <property fmtid="{D5CDD505-2E9C-101B-9397-08002B2CF9AE}" pid="29" name="x1ye=32">
    <vt:lpwstr>0Cp6P09iEb4xCbdsMYfxnFJXoyao8XeHThX7rPI+Djpv8H5s0xuUvNZJVU/9NyIY1mWUm4dNjAf2zIQVEQ5v3yKJvCflFfzs6jY1zli1rROnesjNhPe2G0KDwROcxi8sFuNnGDwLbELd0bncjsRLYFlT/ibRphu7rkrrQE7vFMU/mBql5lE4s24MUGOI/rwrI0Dx3oaGrwNtaQdDWHwi8UT+XNVBcZL9C+82zDFxtkU+kKCQrDVKJXHDpOdpwXx</vt:lpwstr>
  </property>
  <property fmtid="{D5CDD505-2E9C-101B-9397-08002B2CF9AE}" pid="30" name="x1ye=33">
    <vt:lpwstr>4g4lp61bId3JLhju8Tto6x/7CA2T9TE0iUmLaocKfYDCTWRz7vxKlgpItw51rZpNPF1CYkmAwVrJWbrJwaJ2zf81k3GCr0d8fj73CKN6UEZH2feNuSebPpD9KbRLFlFQQvrl4ZpAlt0eUAjlVN1pDmlGsSVayTuvPxAGFc4ZbpRCWHsGOBFyo6oH9gBez/4g3+qJy0YMdqIM5iRbQolgHsybFlBZDU6BAybv3JOYdVVK9sDEAyiRijObz71x/5C</vt:lpwstr>
  </property>
  <property fmtid="{D5CDD505-2E9C-101B-9397-08002B2CF9AE}" pid="31" name="x1ye=34">
    <vt:lpwstr>1hMrx1NrVPgfMY4/i+kVKOf3Vcyhkr9Q8ZmL9A/FLDQjhKk8eoYjpv5nZX90nWzr16tXWNyoHh+o7Sn8471xuh6gfQcZuUkzdn+9P0IZklDlyh+OFt+CW0WjzaJXPMyR/Ov12Bl0UD+d9Z+MhrmkiuOBYcnlUXBAuj+d35KCDVvqF1KD/tRKxDdq3q6pTSOau57F6D6B8v/PD/L0Pt2V3Z2K3EqagsnMfMbyFhD76mAnDGEmfjyMTNlMiB+tvdr</vt:lpwstr>
  </property>
  <property fmtid="{D5CDD505-2E9C-101B-9397-08002B2CF9AE}" pid="32" name="x1ye=35">
    <vt:lpwstr>r0IRCzzDUmgnL5+Qw/eEmnpPxJazxYQbyH9g6d+pmDeMEU2kzf3hbhKwefuvhus4d6yHbDpcKVh/4gOfoEvVsvnyzOC+l3R2OqTwY8fRo4CV7MPn46tZ0jZ3TWdIRc6meEl1M0/8oEWVzOoNp/gYywnr1iUjYM+l8aNrHj5QmPe6Lc6CEC3ziCCtWYc7E3Dh72jPH879plI1onhN8crbRzjeQicI3AFCRoUjcLOgqVqKzmh+BdXy1+HXNJUpAj4</vt:lpwstr>
  </property>
  <property fmtid="{D5CDD505-2E9C-101B-9397-08002B2CF9AE}" pid="33" name="x1ye=36">
    <vt:lpwstr>KjuvtG+XhuRspb9KGr4J5DGVGDSLnencAb5kzZ2lj7z6QfwlyK0XORZz47WamSVkV4mGKakdLhWnTO6ecfwjbVjRCecrce7prmC73PfnaVXldyG6QQBmjfrEnuil7oG/sUmZ218cT1J0MCxegTpUHEPm7VwvM5yNoiGVhxAtPZrorhBtUZ2rKSh9OfVPP+8xizMc3nBWIMl5yrptIRzj1XHL3kNLxm3M0KOibf42yyLUvySKu+DnqjT6hj+IxNQ</vt:lpwstr>
  </property>
  <property fmtid="{D5CDD505-2E9C-101B-9397-08002B2CF9AE}" pid="34" name="x1ye=37">
    <vt:lpwstr>7EAsx6SQ80cXnKDGNXCZjN/NGIOBdjqCEwklmsbZoQzedtq24xtU7uvKvxLJC2xoe93nHTmq0fnSBbqNj+eMkv2FVZN6HH/YRqaiQLL+NYcII47ypwDc6fDf/OZmG3ueyMKJsY7UKxM3r3VsUaZLhr/h3aDWZaiFmKbcXInXiQZ8EWYUO+bO6tqBGVIBVT8l2AZOXx+1HVoa2LGdG58HlcbfUbcxKEFoY2+rZIYV7XYnxqKs+mvCJstccPoCeTV</vt:lpwstr>
  </property>
  <property fmtid="{D5CDD505-2E9C-101B-9397-08002B2CF9AE}" pid="35" name="x1ye=38">
    <vt:lpwstr>pXnkx9XGaf13JT7DMvhsnVE7CfnP07xgidxfbO0/mqW1+cPbub9WT5oImlJi1GAZHMO0H/V0VFOfLnM9ONbU1anTn7FfOs4Q1DM4R/AbRerP5SbXqMPge9mjGwXI0AIxYB2rSnJldEfjqrjJEhmNfutnFEYSn3mYBf51yE7EEgRLD08w3yjKciSRxtoalNfCrBvhnIa8vEHzGc9FXMaKRKyHbR8uh5cZspZs0L++MpqsGXt5RXE1NmH7u8AUoqY</vt:lpwstr>
  </property>
  <property fmtid="{D5CDD505-2E9C-101B-9397-08002B2CF9AE}" pid="36" name="x1ye=39">
    <vt:lpwstr>X7gP8H/5XVD4HdZGC/dL9qILUalc/Pq+jsUoKnmZ4mMExZjq1hBd4FUaUAKJznnNz08pI/+x80LWf7GTX4qxIWGqfl+7tlbazRrtZyew+HOvf8dfBqUerlCYi6J1PCTicklRyU+qOt4ZZX7Q5N7EBZZ1TCldSi9ZVw8GYLCVctgTYaNAZMRCfpRNe7Qi1ZBjcBnuHY2WLRsHcSsHgd4FQu2a6exkzBEDHPURbx+ms7cQjk3MaKOfq/sGvXMuKEF</vt:lpwstr>
  </property>
  <property fmtid="{D5CDD505-2E9C-101B-9397-08002B2CF9AE}" pid="37" name="x1ye=4">
    <vt:lpwstr>EG9joT2wJFXWYhJxSn8EVIrW39cBKlC2Zmor5SiN2n3sLslw2iKX+xR8UFbVh53NYiRIJsVX8hwJml5Kvf1u0clNpFCZvbQ0lcow8w2Qdpx57UCMufah280/4hnDBruUm2nTJ2x0J5zhXwHNqht4Y8QNbmtsSs8fZWRFJadK4auxCXE+DCY1iVhBgOXJpwSNBFpu3Wz7da8+AxWJf9wu7TLTBaAwnROLARHSykO+zTYp6LCotAXCS6/KqpGpNxF</vt:lpwstr>
  </property>
  <property fmtid="{D5CDD505-2E9C-101B-9397-08002B2CF9AE}" pid="38" name="x1ye=40">
    <vt:lpwstr>YYJCwfjg2w4T19yp8EWkmGxbmf86ryDsNXWy17V/BYv8XRp0eVdHwQnIz0YY/NnOtQngLmSx9dg/Gyh+RqMun76SWzg+QA/89WE3OFCJ/45ZtDye8yOxryPnkO9tqj+C0apZbcvQjLagFJ/PEdiPS+bmLIR27HxMw55Fcey/BjvEahVbqRax7FnNkmoS5iQCDJluxnWr3W9ZrHzpZFGwe8+fUuW+EaFHlNwoAZ9arWdzs+6Vt5MUKQcI53Vxx21</vt:lpwstr>
  </property>
  <property fmtid="{D5CDD505-2E9C-101B-9397-08002B2CF9AE}" pid="39" name="x1ye=41">
    <vt:lpwstr>lCMp/37R4JTrgMeEjN3fpIhpQ9G/wonYoxb6Lph+vH3FBHj3SC2spXS8e9AVCpX5bgRewUV4nV4BamBZ5AR0tHxyzXS7A4oHEFvlLbXACYZMln4xZR95R6V9EkR6xEVbQRcLwEkTa7xA6lfdQ8NJBhLl/q/ObDO27x0vj2ZLqo8CM/0LCGGJNEen8UUdzQsgTCVryYDTvu64g4hANmdLGSUBg3sri4gtc5RrDKeYJoF40W/UIbFkftIdC6qzTPa</vt:lpwstr>
  </property>
  <property fmtid="{D5CDD505-2E9C-101B-9397-08002B2CF9AE}" pid="40" name="x1ye=42">
    <vt:lpwstr>lY2wfeZgEu+ZEhx9PvM1Xj3m6zZwkX8qG7XmnKjwxK2HHNJcYQLWX2dvH7YYQ3NLb83MJsIwgMjbj+ekrZCgmHp31NpY3B6Pfbgikvfmde7Jj1UOXkUMzPhFcePK2SvI4AFj3CEpAttDWa98oKpJNooWDxq38Uv0tEVuyQ1V5Ahte1k0s7ENuK8xCPrrFwPbmc82V/6h/+Cyn3mTmTE6El057clnghMBxHyjFectJK/y2tbxaDaKSLMQdHi9FSG</vt:lpwstr>
  </property>
  <property fmtid="{D5CDD505-2E9C-101B-9397-08002B2CF9AE}" pid="41" name="x1ye=43">
    <vt:lpwstr>FbPhmwFygXgdndLjm4IGW4uS0Z3dh5UOY5i3ts/EtQkLTkLjVNoj5yx0/6RhuSc+i5qke0Mt0FBJoaoTO3aBDJC1DgdM1IfdCYeA+nbMwtrN5H8IaLILapwoD+RXd2cuxrx75vzQwAUDU5kz3tafXCQAzKMv8Kq99kErbN2qecH7ftCuVojCEXm+nCFQRnNYXXnMQkmvKBJLX3gsQ8eepIya24pyqTCRCRuOxRvjNPe5h/499ZCa7AbBgj5X2R+</vt:lpwstr>
  </property>
  <property fmtid="{D5CDD505-2E9C-101B-9397-08002B2CF9AE}" pid="42" name="x1ye=44">
    <vt:lpwstr>WINHivrScdDXHQrhnES6zoJrFuP/eTYTWClr1dJFH7/2WmiW+ab2LlUyarRTy9BKslGI1bu2RHxskpvmIFEUsSAnm2jWS6YTezF/nopSpI4MLIUtVDgmvhZyvZ3+BTF3QaXiEj2MRjZtJlb516Pq9pIYxvD500/Uiqx9pqUoBnOp4jSf4khtKkBuPP+Eet/BR0eiA1TfCAU50Ve5hSXiKyy8GB/2ML3Nhml/KbbYfiVKDCjCec0IxnGbKINdBN+</vt:lpwstr>
  </property>
  <property fmtid="{D5CDD505-2E9C-101B-9397-08002B2CF9AE}" pid="43" name="x1ye=45">
    <vt:lpwstr>XLPnBsj7RUKg1yZAHBPPsAFdhnSDiPvLYHli8trzWHI5ldCVlSeCWW5sBkLj+lhR/XOyMzzlL2677dTl0kpDNv/mjubU7aMJ1KsvxLLZwshkM/ghiJVvk5y0PesWRVbaTolzgnrLROIb5uFRZbxn0V5vc+kqicFw6LcHLiJBZ1s7S+MWIaeWUW1wW5G8Z5Xc4O1D+Ff74YUgPAH3OqFCGJb62RzbUrB/Cn+5UmOgy3hPKvKtwS6dmhHQ5p5W81c</vt:lpwstr>
  </property>
  <property fmtid="{D5CDD505-2E9C-101B-9397-08002B2CF9AE}" pid="44" name="x1ye=46">
    <vt:lpwstr>NGEHsRl2U2zSU1IebrFkUleZ33VzIa4JVhrOT5ovbITuUFPtII/kg0b8+gUSHjDmPKvoDjL/dc0YUKNQvC3xi0L+nzeJtXx3AukBqkKBCYFvBuZxQBDjycpVeyWKHfBvSnfhYMoGsvKVSY+L2mRPqVmNYDTuXvV+N5RNJ49A3FhBoPgaipHp2M1+u5dtGFwVN8PTvdighiNbTOfz5L46oUUG2oWiPoyRIUQ2ntQaX8Qr+KS6GastH7BdY2QrW+M</vt:lpwstr>
  </property>
  <property fmtid="{D5CDD505-2E9C-101B-9397-08002B2CF9AE}" pid="45" name="x1ye=47">
    <vt:lpwstr>cJcxMe124AxY7eNlxfu8GRAFDjHbqDjD9Ve3VG43bbWSgH365M+vq3CnCg8oaU2FKq75Fh4nQWAThSxNZfC2LBIGTIzDeyvmWM6AD9+nf5jwc3jPiJ4G8yOdyFwNVae1yIKxNXjhdl0RTCpPh9W67W9AfJwxQNyyAkPqsJsS7aVW/6PGKAL2wipNDMET1xsP6jTafm3XRZ9OVrhK1d6/vKBJDrRTemNtTjzBxj504DttS7auvvcD0aRfq1ottht</vt:lpwstr>
  </property>
  <property fmtid="{D5CDD505-2E9C-101B-9397-08002B2CF9AE}" pid="46" name="x1ye=48">
    <vt:lpwstr>6QnXbetyqyvhlomM46TEkB53la1u7NJtHkadIE5dbGASTfsx2qyCCgcxcyLtLq67cYkp1B/cqjbQVhCYc6ezJF8FGW3EZg46/kHhHxZbmlQp00GeuX5yM0NpkRGAYPq+n+EmnZKvAJYxwcMQ6ZUkkT017ABT6F/swJbq/b4vRkJ2+QleAzft3xHaeV9rb/FmWxqKdwNgwZCR1fujnuVXso5q8XdwYXgKiZJGGiSBPCcSUTU86RbdpmnhUWcuMX+</vt:lpwstr>
  </property>
  <property fmtid="{D5CDD505-2E9C-101B-9397-08002B2CF9AE}" pid="47" name="x1ye=49">
    <vt:lpwstr>f0wUFE4CmxhYfBCmvA8lhxvlZ37tA+qcIi08L5hsTKfwh86VwzVEY4bOxjh9dxvYw6Yq3DLkabsGcr0IKG6v2PQ3wk2hXWWEcuyZhaWxm12U6YT2AcD80ZWy0fYY8h6s6kpltS0yhMca5LCz1zF9x/An8Uf4Qmundfb9M/yCvke/NPeX+HtmSSImXvRP7sY2Z0WQtppGPJszUdzToUtsNZK77ZIu39Wkg28lWGX9SeuU+S7mPQxNdrawU6eyxjv</vt:lpwstr>
  </property>
  <property fmtid="{D5CDD505-2E9C-101B-9397-08002B2CF9AE}" pid="48" name="x1ye=5">
    <vt:lpwstr>T+qx3c6ZpyjxRL3OxKrBOIsgmyTACpDPIRosG2E7veJfsFmhP86zvAvjuVxT+OYRwk/1HSRmwOg45giH1LFmSwKGXfx7nZjJ73tBLswJu5PfvhGI7k18T3x75lTbjKZI5E6cx/NJzlCnNJbypRTX7rczshtUkt1dn2FHCnM/wT1RAoBqZ93LO3s5u1201+HnHO9YjOApqlziysuOMpIBPyiKs7LCMDikiApAs9pG5wUSKBvjsUZCap65zfAlmWX</vt:lpwstr>
  </property>
  <property fmtid="{D5CDD505-2E9C-101B-9397-08002B2CF9AE}" pid="49" name="x1ye=50">
    <vt:lpwstr>EEbfAyyuVnqqrSQwHtRrLIpx+3hDmia4pVNTdACoiwP8D3a2I6CaO+vQOUCnlMtgUMs6DeIp5RqMmE5d7lwcUJW5WAl2yvqyEQDiwd5Zm83VL59vwFqgRf2COYjumD4vhVwRt/qs7p/XqSpf3LfNqRCggnXnY9hrzvLPr6icsQ6niVZtbKXakiW/FfZ3sojCZA88ZHwcwcCsun1QdTSrrpCnHcylLT20s/x352Tl58VdFWohFPy1nztpE+eRxzG</vt:lpwstr>
  </property>
  <property fmtid="{D5CDD505-2E9C-101B-9397-08002B2CF9AE}" pid="50" name="x1ye=51">
    <vt:lpwstr>s4Pt2IxiEeFUOUjp/wslyqEe/LlRukiyFKAebT/JoNZyBr0ksXOJ3dMJx9Hr33kQkSLi1/2FAFftet+hR19bEqd5csDyfseFWeZUjYfFr38MkQ+KfAJyfIlTM3V7Y4L3gUHXjAnDi84Zd8zWqsSGPdMdlXT0zIOjtfRRi/nG1dd/pQDBGdnV+QFJ/hR9Zp3A3/ALwUKYv22XZ8SQWbUl3LtXW+BqSG2A+mvO7QGdzOoxjEqAACxHnwvMmTzcBwV</vt:lpwstr>
  </property>
  <property fmtid="{D5CDD505-2E9C-101B-9397-08002B2CF9AE}" pid="51" name="x1ye=52">
    <vt:lpwstr>6kRQ1H2Tq4CJ/luOvLOaRVKwddWaiq30Dep2mC8/GOUcrCJ+hEDdg3dT9fbQDI+zXufLb1Gl0b3GIp5x4WW2a/qUf+DTW0VcpUmLEqv4N9jaHgwssVY9niC/LoL7zKdptDNfLtTRCdA3K7QnJt561hA22Chzlw7YyIpd5BeSF0Pwn/X/MdLuhpACO9Xq4EYaFYUQTEvhMAD0PWXtD8xr2KB/nKnrk/T5U/Rg2SZWwj3UlSAwquOuhkUd2SpfgXn</vt:lpwstr>
  </property>
  <property fmtid="{D5CDD505-2E9C-101B-9397-08002B2CF9AE}" pid="52" name="x1ye=53">
    <vt:lpwstr>8r7+hlNyhAhO2ag6AxbXLvYlCviW6Qd1g/ReBD8AmJJGCSIWk1SBIr05zW7Ot+efhqfg3dsubOoTVYw7g1eVz/iAu4sTMHIDVPmyT0B7kEK3E+ovOYE6iA/o7jPCWnydADKZYzyV2nw/wl4PNsL5LHOk4T4HnV7tNzoTWki4jPC4iXSgPn7bWgHhU18CwP83YLeOUrXnMwmTo1ZNKxU2Y3o/lDScAUcBVfpKJaNFMsHNRItrfYlbFMd5LaaUqDM</vt:lpwstr>
  </property>
  <property fmtid="{D5CDD505-2E9C-101B-9397-08002B2CF9AE}" pid="53" name="x1ye=54">
    <vt:lpwstr>e3AlcgLBqiQIG5iadTzfnPye1XtuLIdRd/fjs2ohUdcmKFuupvEo9kFQsL7ZDqBWxXPeOxnVczZ9hYNyZGr71eil5vMCRQ7NW88IVA/aQ7Pbb7ukQUt73aARi4+0bVKvIiFg2+drUKQy4d9DHCGhT0BCpD+4cL6McE6bBIX68FixXsL8zdWWFHB5qFaag8z0cPf12se6pOhSLLiseVKI9CAYWivOPgccRoVa8pZUHVvOBt/XwB3JvhucrutfhTq</vt:lpwstr>
  </property>
  <property fmtid="{D5CDD505-2E9C-101B-9397-08002B2CF9AE}" pid="54" name="x1ye=55">
    <vt:lpwstr>UxqwKbuDQG9s5IZLFrv8ScF+vVUlthM5fH1z5/shvd3G+PIFtJC76y5GK2OH6z95jizv/vf/weqHKT3NCWf0hvDU4kE5jSHHqElb/Q3/smDDceOsG4Dr/hKejwmRzpD+31MNAQCeWlDVnDcqfe2mlmseuk8JCuCpW8TV6K4f6eloWj+ChyT50RBlWK0HlQwwpJCBT07a0is67G2yv55l2orkotoTz0/7G8Tm95HkPgzjQQq0B8eQL+t4enecbp8</vt:lpwstr>
  </property>
  <property fmtid="{D5CDD505-2E9C-101B-9397-08002B2CF9AE}" pid="55" name="x1ye=56">
    <vt:lpwstr>PGKqrlwl6TrJIdt2NNVDie+vbiFgwF1/gCJyPmwPj9Q8MNr/LxAh0DP/uCVqkbfCTxjIdMLMLQ9nzrkti5+uk+tYWl+cXkO/9U+3H1dT1gDbjNCQrNeA5d2xo63xo7lgY76xq2SySo1vKuEBS0hIZTCOgl/pb+jg28TQt2rgfpmUGi5k66c/kai3aPgISGbl7AMwKGvS8d9osHsLAZamTQgEtFJjHgL1wBWl5wKZ432xwKg2sZTkKWLpDfCMGvH</vt:lpwstr>
  </property>
  <property fmtid="{D5CDD505-2E9C-101B-9397-08002B2CF9AE}" pid="56" name="x1ye=57">
    <vt:lpwstr>ggq2ee1eJvQwyn4UrHSlXkAOPzemjT7leJIComOfBsf7/v0UA7toVqEn3z5/2rc3Sz1byc8O3ZGlBgF9QEPLvKL/dc7888njmXufoLdQxvKZTJKAP/ECGzYpg87PY77kMKbhFWCXq5FpkFNBR/lCb4QX3/XWNP+FRw37AiPzStEEXv8CB4k+qIuMin4WYGQEDjrB8AYGosqCV9dTioAImilJCcVjUaAqhwKDBk9Rf4HOd+UfFrpwaIMfeiskR0X</vt:lpwstr>
  </property>
  <property fmtid="{D5CDD505-2E9C-101B-9397-08002B2CF9AE}" pid="57" name="x1ye=58">
    <vt:lpwstr>Drpes2adZYVN/xqRBJesQzHQRF5HJPb0vjPVzaZossLyaVBTFXU+9nIuY5dVE+ID3iVGwHHX2nf6am5oowHcUlDRZpvJTV3RS1k406lYn3tztPO2pRjpMLacNssu6GSXeKXMXr+QelQUmaKau8LKPbtw5JKwlWjNtCf2lbtoL445A4/Vmi/okSZJlZV36/U7KEQnJJ+AhjAXeMm/p2uQm9Q03XUNP+4DqE78ADykYWTkrZjQvTf9R7oWWsSnwKL</vt:lpwstr>
  </property>
  <property fmtid="{D5CDD505-2E9C-101B-9397-08002B2CF9AE}" pid="58" name="x1ye=59">
    <vt:lpwstr>LBD8lOgCQOX5m8XN4NAuG6Rv+WJMZuaXnKzbW0JS6vbi1ygb8LNhsTaHz8Nw705r4nmQ98vh9PCQC1FVjfO/kruZhP/Ol30+RqickVqhTFbExtSEUdLwnq6AKOgsKDR8Q2Bp2c5JsPdE4dVeelEUqGRWZjRAb9j/pa9a5vqz7AZRNySQL4mYlMEuBMj54/s6bawTIBdMmhzBh1D2vh7NFdoirucvT0gXs4jZjoIAG8cZPmYwPgC1Oz81DqPXmv7</vt:lpwstr>
  </property>
  <property fmtid="{D5CDD505-2E9C-101B-9397-08002B2CF9AE}" pid="59" name="x1ye=6">
    <vt:lpwstr>cb4U+NsXMfzvCNxpeNyz7Ef7E9EiPdpMMdHh5S/H2lV/5NOTzvirPQoze9PNJQvuHpvfP4De4HZhYFPsELhzvZV0sdQD2qehXmWveF6G8xpeazDKeGr9/sRzj9/ZF8aoIQR1eQDsDE2To0CMBFu3fF+4EBOQd3WWXjzO1KMEBdrH4TczIx52gcVmNqqDd/4NKr/AyfYwwGmtikY/8nq2DldXjpaaFH5KChdl/7NwiMJos+tt9DRnKerWW/Om3yv</vt:lpwstr>
  </property>
  <property fmtid="{D5CDD505-2E9C-101B-9397-08002B2CF9AE}" pid="60" name="x1ye=60">
    <vt:lpwstr>qnCTpBOIHwDHb7RJgAsVab6NN0nAcgqq3b+lN5mcCU+bwvQ/YQ/aqw2dm/5zDus7mgdUcjGLe1zA/t662pMs++52nno5pTUNPtq5JiLd4sL0AmBzjqkgHKVd2ZPIsBpKdfwHjC5JQjB+HA0q19HUNZFzJ2+IG6bwyL7NTNGv8XgXoCJsGQOddPI3oEEy+jyTYXTVHcADnVemg83E/vkLwjf4X6CjkOOWgLq+TJKDhdkkJWDBHZdEf2b3lCov8/l</vt:lpwstr>
  </property>
  <property fmtid="{D5CDD505-2E9C-101B-9397-08002B2CF9AE}" pid="61" name="x1ye=61">
    <vt:lpwstr>q8m6KL0pJnz42u8AmWyeeQDesD19kkTZKNvwPYz9Ijm6/+/kCPnrOhpzRlMGea94KCQLnYFYJrFBFMeCwHFfrSLt02FAHRf69v7AOJxcYcqfpjZTzXG2d1efRxPRo29AGz8qBAssgZcPuqQIdnVEt3kZzwFcZ5WUK83tHOGYiioNFT7z5u4QnyfLkh9laGuMv/443J/ptAwLiVlxbh6vCEIbLxFm9d1nuDMopYBMeq5zHkSVP9PdBO4YdLqpiM+</vt:lpwstr>
  </property>
  <property fmtid="{D5CDD505-2E9C-101B-9397-08002B2CF9AE}" pid="62" name="x1ye=62">
    <vt:lpwstr>gP5Zo9NFSl5dFNCJEaG5nI9NhyzPr3hpZAfMm4588G9NtM2zgDej8G/8UYQT6ZMrCQ6xovgTFrQuHS2z1c07VOn5TCVj+esnCE7HPNF7uzRGO0x0nU8Gdvy8M+8H5DeeS/Ws44C32rPCAPPFVgoMqG+uvAC6fa0y+IKj4XDODlFpthnqYrLTUV1MwfpzT1jMiZS31SjsHvWHbH9WRG07UGCZ1LT0Lnwce9BcR34p55iYn2E7XwzyTOxgryUYRf/</vt:lpwstr>
  </property>
  <property fmtid="{D5CDD505-2E9C-101B-9397-08002B2CF9AE}" pid="63" name="x1ye=63">
    <vt:lpwstr>WzcN00KYcnFTEP73WRPr8PYbn/Q5wd4emgpmJnViGQQlB/hfYHonLXLoT6GqPzcqqhW7F2MQVLnmkThEsFLeJvne781a2citx4iGv87O4nZxb5Fhn5WMrTAr4/KCUdCtJHVo76JIr6yI6D9Qy5HTl7L6Y3amVgadaOYSBxi1F7/ALxW3tUlNdHU5sDefn6egPM4nfmfTlFEKNNXVuMdONjNJ9sM5VFzfQJ7xJ/19TVvmOmafD9OixbMsUGhjOrG</vt:lpwstr>
  </property>
  <property fmtid="{D5CDD505-2E9C-101B-9397-08002B2CF9AE}" pid="64" name="x1ye=64">
    <vt:lpwstr>1ZZiX/ejUYpXKJ/iu7o4E4mQ2zEGigPxVRciEJMC+/pab4rn7gD6q8i/QQcC+IaG38mjVxolSy/CQP23PxnrFAVQZ4XiVC4GBrrfa3x1gg9xBJqlZ2ZiIGEaNw9XPK641bhp6GbZlbUALK8gFCjN3NUPgEVlcJ0F7nMx1zCpmks7qv/fAFNY3CfavR5mjGb01Jc5f01T3lZtGhXJdU/ITkNFXocP5bEknOzulal+67JBNqgSTOzK76g1atWtxko</vt:lpwstr>
  </property>
  <property fmtid="{D5CDD505-2E9C-101B-9397-08002B2CF9AE}" pid="65" name="x1ye=65">
    <vt:lpwstr>zoKFOFksAH30MCNAVVeSgrcztJJe0bbjFckkTH12PALdvk79tT69b4nwNLMkOP//fQBRm5knGiRVDf5FXpJjBVzLI/RfZw/ALUdBP/jDCNvBMX+HXgvfd4/PrpAxs3yJsrbuYMd3i1KlDijBfrASmvwKLpBFc8sKxXsewKUIojYQcVipbyZA7XfljatVD0QGT6VaLi93Bo+ce7cK3e5txy8HeVDPm7B6zK2X5xaGiqlzFjgTaG7PJERJAiGYogv</vt:lpwstr>
  </property>
  <property fmtid="{D5CDD505-2E9C-101B-9397-08002B2CF9AE}" pid="66" name="x1ye=66">
    <vt:lpwstr>EKYu0oMRiTEUvTQ5DCdcrg56XWeNUxPEiD+4wi6zPk3xUmAvizxF/fV7DQZdEdisiOU7x//4hJDc+os+6AnqWy6rExEk9AADAmeEB/xCpa7LSNHobZN93oaJ/jAIz3JtWm4kFqZw6d9J8ZBrRNNG/5hGz5Za34Y9EUhu1/FZy1tqtQFEU/iAK34hUEd9cO9yDBv/5xi6SIFHD2WWvOEQihk23g93bxy3Mht5dNJ8LzLfl2PdFurZQUgLlvty4M8</vt:lpwstr>
  </property>
  <property fmtid="{D5CDD505-2E9C-101B-9397-08002B2CF9AE}" pid="67" name="x1ye=67">
    <vt:lpwstr>bvXxNHR4qqbkSVPFtuIi+xvVSK3zVrNRvwRVqq//rmDEjpEqBGo7Uo9PEa7uQkaLH1OWZp/Pk+3Jb5Co9Y7AArpuD/gpWCdMn9fDSg8H0Ux4bybYUaaS3UvVdpo2kYiy2Qjf7nOlz9BFUq/aRwa0YHxhc9siRLYOnQxZ0vWYM4F0aaHJpi5FYSCFfqB8NwWIdQLW7Wkcxlqpn3Qd8hd+ciQ3i4hQmtwsfXyc0RH8l5f8yU2uGRdWbV2+2wNY+kh</vt:lpwstr>
  </property>
  <property fmtid="{D5CDD505-2E9C-101B-9397-08002B2CF9AE}" pid="68" name="x1ye=68">
    <vt:lpwstr>vYZuu+O0BgBPz5B8T92U6AiLsru2bLKDxVPi/pBxi6lAaGZblx2lnXDfXgXUS8RhQpWJdlF2gEy2A+SUCjd+DBSKwWvWL45dFgb9PbBH8Ci1qLFtdNaxYPO6UMp1F+Z4fWizdBry25L3j5vu7M2w5s3kezFHGlWZrMpb4uCKzinDqkaP0oIHGB/jp5QW8Rp/SUWKEq8tJnCK+a8yrf2ndoSVjXPpaaMozKgEL+7oi0wbfZIjHMeAMcigLT25KOH</vt:lpwstr>
  </property>
  <property fmtid="{D5CDD505-2E9C-101B-9397-08002B2CF9AE}" pid="69" name="x1ye=69">
    <vt:lpwstr>1uK4FUpsVPC7O/thyRRATAgPli6FOFUvgijfL4cOmNG/C5d5JWMZVtxVtZF/xVi8zwiL0/Vzpu8eA0nHjSxSwjC/BTI5/X4+oUUhW6JXSo7VgVYpHZbDQmr+fUg6OKHOXpnB+E1GGohaTbkBbvYRrbGYi/BjnJX2uF2KHXVoCq6HUDnVGQYzT790x3QN/abGwGSRcXYWJkRI6irnX41ZOCCKoXk9MWzwGnQD5yK9XektqHrdJnoGOKEPjraP9+a</vt:lpwstr>
  </property>
  <property fmtid="{D5CDD505-2E9C-101B-9397-08002B2CF9AE}" pid="70" name="x1ye=7">
    <vt:lpwstr>0rU/lZaMB97QlZZiXuhdz2ITJsUlKXClAXlQmPHUymzvG7p0qWzOUW7UYeFAHELSCeI3rvS9nMx2kYoJep5Dur6Oq5LN/BITmc/rs75NX1zgQSksORBBdbJ25uvifXWN6zk8DJkDWpWx4YKcdBMaZZj9PKjHgNrJqQ1goStFl04uAnwj8VOexwh8A8k7d3gXfJ2EYmJJpgSddOYYmnXQS/UnvXFhNC7YdDY97/xdjwDMHX5WOsG5whVuUR0hic1</vt:lpwstr>
  </property>
  <property fmtid="{D5CDD505-2E9C-101B-9397-08002B2CF9AE}" pid="71" name="x1ye=70">
    <vt:lpwstr>I/C2nBORO7yN0SgXoISjGBhz/leQnZIRcr3HHf5LHOgZZGJ+V8ObK1+ndpun8QxBZ811mhLMUyKfCXC1wn4VcBIrZ4lXgU8oI+bqLgePx9Dffj8h/zxxa/N+gna3dDSkcz5In4LmFLAyfQGjTKs1HN33ogiurYCtXVZzO1KVEVpR6sVtB+ne9ejmCM16BnBiaZ99cEIfRBSBfuM5OBPQO02qFeunRMpeOCuTkcCwUSjSLoYmb/als3/V3r4e068</vt:lpwstr>
  </property>
  <property fmtid="{D5CDD505-2E9C-101B-9397-08002B2CF9AE}" pid="72" name="x1ye=71">
    <vt:lpwstr>TaG0Y7174dfUn8k30R6MGgY2MaM8quC8Ng4G9LtEk3YJYAkj0M69nWVPzEFF6Wgm2Lhl2V+TUqnMIg3G+k1Fn3arMHQKzZzzLe32aCSX7fv4b8snFyWIADd7alQtz/Ysok3DIcbFsA2FAkl0nLL7hPWnjeWQwjCrkQ4a+K8CK28UaSLCJ/nJqVjSRUj5Uxz6Gx8hnY6CB54P5s4mj/yHLEv3T6PDq7iYpX5PN8bMjmSJaKNlTR7bJOW4pIQjxFk</vt:lpwstr>
  </property>
  <property fmtid="{D5CDD505-2E9C-101B-9397-08002B2CF9AE}" pid="73" name="x1ye=72">
    <vt:lpwstr>fUSjsFAu4hdfQugVxMeziUHgSXMnKud/ecGTKux+SJJLC0nw0tTRIDKpNA9ngG43XT0qrTT2uBCgOsua1x0pcBKJr/6HWDH8mZrIzbZvOITtuKxWvJ/Kq5RBM6ldCRuD3Oca1aT0BHfcIBnKAeZ6L52mu4yY7H9LD4Yy6ewdjwGNqSPKe1HOAnWa+7Cbdg8oWHScl/tBNU8Z1mMMN+jDAiQwedSu1FDeMgGKaeFx1V2TJ2IQNFTgKcpePcZEK4A</vt:lpwstr>
  </property>
  <property fmtid="{D5CDD505-2E9C-101B-9397-08002B2CF9AE}" pid="74" name="x1ye=73">
    <vt:lpwstr>IUzXf4TE11ArZIOWGH7ZCmEj3mSavFWDpPYd2wt89Xm+uX7aH4WraRriteFmN73Du2vYQOGm2j4QPZAE1QxZdc/lDMysz/+Y4/bsZGvPNoyrqT9J+iorx5CpyuflT/shLaZGvPfLYPc2RRewDyCsDzwfHBrekGedY0aHTG46JNaDxxxYZ/2Y9kJeekyawL1XzNE/nALmv31IEC/f9InwoG2Fcn7dOX9iP0ba6nUzwVCJxiHOZ6FDUZVSYpo2u3J</vt:lpwstr>
  </property>
  <property fmtid="{D5CDD505-2E9C-101B-9397-08002B2CF9AE}" pid="75" name="x1ye=74">
    <vt:lpwstr>soyqi7j/4jwssLs26ViB9/WXyyWx0iOddjJNEip3+Aq5TiKuHn/bOnDDl9T9K01PficCzSAerMS9QhdhOCd0VQS0vI7jMTPwLF6V+FXFv+bUIoLKCbWLcfvE8684sP4VvfU+qDexZy4MowlZh4TEiXD1bw4sr+7uP8tkuV8f7Tlw5/Dr+aKpU2mszdHNnw8SpE7SM6VsDf5poDIjqP+jLhZB8nbwtrwyiMMSoS1rrp4KDxwE2gbeQa2E60Br+0a</vt:lpwstr>
  </property>
  <property fmtid="{D5CDD505-2E9C-101B-9397-08002B2CF9AE}" pid="76" name="x1ye=75">
    <vt:lpwstr>HvkFs9pFWbMVxawy+9w3d8ZKFvq7Hb3SqTVoD56GGwTyxz6qnEIdDc+CTuHlySXsn7tJoYOLMaIKFxCVRn4plxwIudb0VUgQDqNsxoH1Sb5zZEtyqWvlp2kRLaVHTYplddGwAa/SachvibudwKmRq2EJH9Pjc/DyWQ2W7dDEMsXxvRr2Gn4JHPeCqxPG7NiTM6uldLnoejXmJQ8vz51kj1QpmeI7wOmJUbpV2k0fLh8waYqWFTolnN7lvdT9LDC</vt:lpwstr>
  </property>
  <property fmtid="{D5CDD505-2E9C-101B-9397-08002B2CF9AE}" pid="77" name="x1ye=76">
    <vt:lpwstr>mUN/DbUPUrAIoTJM8tG3NT6KaoqLXIyHWvLRrXuKClWz2qIQQpF2wF18aKDB3319lMgCW5WRfvvMsLtM6HXXuacLGegq78XaMTnV8rRtPy6GKaIJ4b1ZdCznIONekhaAfxus68iiq8my5bpe2CesHjcvO2zF7JkqwbqjpzKoH3HTAZn1aXsUZFGEuXIcoj9fINo0bjz9Uom7VaOEVKijdmBIkz4VzMxDw2rNCf2q5+eRYmMmZMGbdqiJQx+hcY5</vt:lpwstr>
  </property>
  <property fmtid="{D5CDD505-2E9C-101B-9397-08002B2CF9AE}" pid="78" name="x1ye=77">
    <vt:lpwstr>6RzVfwI+eGcmOjICapXCtBPuXA0najeTQA3zAKYujAxNcSSc94wBGFdZ58dPBkuoqxnffLAz2riTqJXdxdomes7SYaB/qUAKE5Kli5xXP7iCx/kU5kjy0fVd4fxNE/mMkVmrv1UrQhtwnJ511DbhiUeJ+LUKk5jD7CvUi4JEC7Ybh566vv1+fskHNHbKWLt+Q6NQNi7kVFnzn+WQTGSoTRPOD4oaf86rD24beWiSUAi5LEeuYeg422hFaibAhX0</vt:lpwstr>
  </property>
  <property fmtid="{D5CDD505-2E9C-101B-9397-08002B2CF9AE}" pid="79" name="x1ye=78">
    <vt:lpwstr>zvhG0+5QfItFuuJtfXQd+ZAmvFWN508e8QpdB53ZJq7c18cIjhlpOjW+Hl43DqBxHMG5j9Ws1tA7KGegxBV2mHPDGQtnWm7LZCILiHWKV7CZyi3ktdPJ4oaxtxeN/nq72v09bLtl95mi801c1B5rL5HtNrKFcU0udSKutvLqY0pmzv1BfWfLdT7bhJJTHNSvM9efbW78WAD1WN7eVaQY0AVDt6z3hZEd6IjJHkUz4TlKyIpfp4sCXdn7VVe51dQ</vt:lpwstr>
  </property>
  <property fmtid="{D5CDD505-2E9C-101B-9397-08002B2CF9AE}" pid="80" name="x1ye=79">
    <vt:lpwstr>8dBRX38HGuT4sgpgLvPKLGaERCa180sLqv3a8duFaumv9FL0Az0SY1WKhl3MKfC9Np5xj/J75KbsxYjji+/D2RWhHuUPVmmJItvwyFyhedMrMZ0aDus9+9znCB2Xfm5JZi9YElLlX7reng0z5oQhKGxoCgEzF9rgTP30RBQdIbiYstmMUjX1lgeeECnW62jYy4JeMXghvxo4uUmJ5tjfLfntmoR4R2pKh7gxTiF0xVIKB0RMENuOJbI8Ki+rK23</vt:lpwstr>
  </property>
  <property fmtid="{D5CDD505-2E9C-101B-9397-08002B2CF9AE}" pid="81" name="x1ye=8">
    <vt:lpwstr>AH6ZASJ/IrwroQJ+013bRKNbHzwEsKyeJ7bielpoFUesw7koroUei5rQ0fnGeuddt6Z21IOdE2bU7BikUfeYgDQ3o0//bVdvtz0bOQLrF05soi60p6XeIbswS8+dnDWpAsulnuPoQukd7HaQNNgf03qdWSm+Txdi7urvruwa1nKKTkqsfwzSK1xZUtHDbyt/cc3MeiclsqSjduSKUvdLSaQJnSC98kGGVphs7+dEYFUJtVSaGAX+7rYoWoVI2Bp</vt:lpwstr>
  </property>
  <property fmtid="{D5CDD505-2E9C-101B-9397-08002B2CF9AE}" pid="82" name="x1ye=80">
    <vt:lpwstr>ox5zrVDVbLsI2hDJsadklGpoTb6v5XjyCX6p+5UlQeNcvvKRhk6BTPnmCR5IGpoRzBN2NERV/cYqdPBWGhT11bsMVoYTot9vKVzocWdPxXxkq5yuHM7JgkuC4vbhC7APnwdVJOLLrWgmXyQKUKWFwFWYruhD5DZhtjXv/N1TYBQkwp4JE2eDZPfOipDMyBIqhKeassRgQSB297P5QbUdTvPaOJZSJN6Yl7F795FXndPDMzgGX3x6YmFTfZzqaO8</vt:lpwstr>
  </property>
  <property fmtid="{D5CDD505-2E9C-101B-9397-08002B2CF9AE}" pid="83" name="x1ye=81">
    <vt:lpwstr>8QWbTzlJN5vrWPUPo/AvYB3IOJFKzP2ZxT8os9U7xr1E6X5a5eQ2ullD9pnJ9s1+HpC+SNRS6YmhtDzKWEW48WgF7V0mRLgWs/7E7jhVoxF8PtX2lMV1wOvzdI/1Oxz2d7XZpruw9oBIRHAPWcaLEgsgKQunZljELZ4ho7gkCqPWBwd9dfxQxxtnv+NG+giWR5mmQAsb3SmB9PRIzGVGCfpGehT8OOkajrBKWCsZ4rywSfrhtEXeMO6evO+3Rs6</vt:lpwstr>
  </property>
  <property fmtid="{D5CDD505-2E9C-101B-9397-08002B2CF9AE}" pid="84" name="x1ye=82">
    <vt:lpwstr>DdiX+l5GS/vmudGRMvdvIW5m5dAHb3pf8JpHNI0UXyrhi3pVSoRMewVkJB4jhpoUqYFscRTYDZJYUtZ/s9e1Nu7UuOfCTmenAGDkyrzoaiMEoIbR50wkbsSR9eO1T7oRDOELgK6Q1oFzQ8lXrH9tkNJZ188j6Ctxf02do+BZ8l3DrVEh2PMghxU5j4YCqPQOhUwnhwL0RK8CNsbaFw3eDVmYL5n3yvzxoIFakIdzOlEJOkrKRHwEe7Jxk+P1D8/</vt:lpwstr>
  </property>
  <property fmtid="{D5CDD505-2E9C-101B-9397-08002B2CF9AE}" pid="85" name="x1ye=83">
    <vt:lpwstr>DqsfAH0Zt8MpZ5YHvNhEJKeo7Xa4gmFERacdOcs3Gba1PRiDG/AnJ1PT342BT9r6JSji+hv2kNuYPcGfynle6wDWcphKhX5xYVLO0s+ZivRRre93DO++wekGQyBw9YVOX24NEzjUYzCPIF8Vopt4HUH2K4u8mPJZ0iWrF85wUGRCgkbx5/Z0t5Q0JYpJrGgoGhEBmkcmIelr4sa4eioaiOXIbLfa4AAYacDjVF57lG1FwUgEQGWy389l8Xi1oJk</vt:lpwstr>
  </property>
  <property fmtid="{D5CDD505-2E9C-101B-9397-08002B2CF9AE}" pid="86" name="x1ye=84">
    <vt:lpwstr>gJf8DGd+wTVoRoKD3DhaBy+NWSK5pX5GStTk23tanCrXEDmHElhwIET5ZhBwpAqAKi3sTgdZdTUV2OqwIVlU+KPWDbw3Cp0/R0x7AcyVAoyeozGEExV2cywpYtWD0MV23UEejWHw1ZFfxBIfCA5CtlvbT7mFz8krCcVYGH6x2jDqLptUsRKDxvpT7NnomCPe5yOVCc4cvXetW+lV2SuY7weV4uKg0V34fgK/yUKT53HoV6KMho+Rozbkrxo+oTM</vt:lpwstr>
  </property>
  <property fmtid="{D5CDD505-2E9C-101B-9397-08002B2CF9AE}" pid="87" name="x1ye=85">
    <vt:lpwstr>OioyUdS4e5afxO5TVTNxe9ek+4K5AJYx8SPezkNNi6OJkp1nPfFlHD6iREXSKPLL7l1NSIrJPZPWGLRM0XaBwpgJKqL8WyUHMFLdELNvWTA2QBlrHnamgYL1H5gU1Fl5waHjsrDw6A/6M3+fFIwgx3fbav115oCYgfaMneJBhQXSMHwSJcJ7CiM3+FKJKvry1sKUmb8IS/lY1v8Fl98m7tygPZ+oOUw8wNhcnV0lr9MPiuDpOXF3j2fpt5y3HYL</vt:lpwstr>
  </property>
  <property fmtid="{D5CDD505-2E9C-101B-9397-08002B2CF9AE}" pid="88" name="x1ye=86">
    <vt:lpwstr>dyDPq39nBlPpfiuclQaXKj35bNr8OAS798m9M2+wn6MkYUstk7J9OEXsk6EccIjovQIMI0KWRXMnZjt7GNL1eoL2RVd8xcy3unsA6o9nuzhD4qp9G/QoDWnpoyOHCsSRXl0iulyYQgHhKAz9iYxjtUj6YecEi+vDysb3os3tgMc5SxZKa9n9I8dOVi6z7UXcS9yOIaDQynqErIPRkwXxn3mJBzw3hbx1jaxt6xJC9XSQWiBJQqAWMKgoXsw//K1</vt:lpwstr>
  </property>
  <property fmtid="{D5CDD505-2E9C-101B-9397-08002B2CF9AE}" pid="89" name="x1ye=87">
    <vt:lpwstr>3VH+GsAs7/6J04yWb9V8h7VMM0ocuYUF0eSYlE+Z8QhoQVvjiZs3yQ8YQqT6ov2+QGY7+6+ptEM2Q2x7gBUiV4EFVs2PjBcGtvvSQb8Q851SGRuUpccVyKZIeKNuX4h1Qx+/m/nBWsPtfpgzybTefKMBp9xYWUyLPjMv49mconKPNc55w8F13tx8ynjv/bSOKKqJoibWheSkCQd16QMdEcTz7Y9V8qTtZ70DrCM8lykVbfstfUMy5ENfZAtv6Ce</vt:lpwstr>
  </property>
  <property fmtid="{D5CDD505-2E9C-101B-9397-08002B2CF9AE}" pid="90" name="x1ye=88">
    <vt:lpwstr>GJCpvyKnSYludsYWdEmdNdtxkjE9jt1Ze98GkK6RXTiHobka3J2xVYlt1uEdi14e1HElzJTNbwpcBSUZmXGwBMsfuC15Dj8Zn3msmNl+l+RrcoxBfFWSDHdcLTvddmWXePl7A4PBo1ZepwPgN4Sq0Denv51EaEp9/50IJoBxp+3kEohc4Za6XxpP1Ue5RGPfnQ+sw8yrf/km9GY4lT50pllSZm3yPg3ZAEEWWSd+8TjVa4U9UFZ2BgVCca8JbLM</vt:lpwstr>
  </property>
  <property fmtid="{D5CDD505-2E9C-101B-9397-08002B2CF9AE}" pid="91" name="x1ye=89">
    <vt:lpwstr>m4o8yKLyP+/KGmW9hg0XgpvnEgJZUF8Xxaqnc2/WqOpf9BtQN9jzaZoQ1Z7XZpTOZQvuHB6m8eeyiOb5R4lAl/d0QxK+48ObXVGg5tiLNyeUfbsACidifqtUaGqyaK5wY/hXANjCNc+W0ffCPS+itDGFxxaJZ3f923h5WXz4ora6a5VzAFxqv12w/4hC7PQlFhD7djnoua707V4YqTDtEdN0S9JUlfFR7UlN+NGnznEgrdo95JIsKLhISnjhewK</vt:lpwstr>
  </property>
  <property fmtid="{D5CDD505-2E9C-101B-9397-08002B2CF9AE}" pid="92" name="x1ye=9">
    <vt:lpwstr>RX5Vs/b4QRPJyr5bMgSmp90I32UBPBkAkLtD5VVCCOviBzT4EzakQV51Zwxpx3zlcYXDrWPqMaQ6FEVQiwkGTYjMIyRRo3WciZIoJNEVQbfmfshcgF6F9+gffGoTcqOVNuQ8nXlia0i9xKGeyQkhY7bVeLC29gpIAD9p2a4qo1O08F1dN+HCQHf1hEzq/aOf0kcETdL//u+RPLYBQFX7LGZL7AG8Qeg69HPwkYrB3A+BYrNmTcJ0a9DiJWBkfQk</vt:lpwstr>
  </property>
  <property fmtid="{D5CDD505-2E9C-101B-9397-08002B2CF9AE}" pid="93" name="x1ye=90">
    <vt:lpwstr>TvZcAhNu64EhjFta+Pp/rsGkXnKNrIXQaUUa+0y0yNNfxQDMuR+G4oG+cQg02NciHWBgarBw6nNneDTodASBYRdylGku/Uv55kEEuZQwKY06JgAy4ziQIBTTugRnlHqlrslrUzmIcI6L676mjIC54MLbqR2yGR6ACpI4Kwm3dzQTZ1momTyMjzmP7MkpG/0XYRgGIlySQheC44mqQhWX6PvX1uuj6LCJE2SDhL5sFic9EjlNfeNUUbqIegytBHC</vt:lpwstr>
  </property>
  <property fmtid="{D5CDD505-2E9C-101B-9397-08002B2CF9AE}" pid="94" name="x1ye=91">
    <vt:lpwstr>boTbMhkpGX5J94JkvH4KzOOYxJc0/MsZEUJMgFF9AYxLRQpsiVhkIIRcJ+BEl82B4iqwztZEH24pkD3C4QZ8Yoo8GYBhkcbdW6/SIA0fcbNvo89KAtrL4Xw3OakhicGJoRV0/BcE25Jp9CzaL+DL3/eGe18AuASOgCi3K/kJP7VDICDuFin30QzSzZmFdFRPdj8AS/RGnVQN/b50fjLa1aA3I35oqwQN5vePKbjmDMq/P5mnC4/XRLUVcGb8APl</vt:lpwstr>
  </property>
  <property fmtid="{D5CDD505-2E9C-101B-9397-08002B2CF9AE}" pid="95" name="x1ye=92">
    <vt:lpwstr>tS+hodqVAT1hHHn4o8BKZ3b6APPdTT0eRdl+uqBlOV35qVdPFFlBDOMydlH2ASxpTgsr+VzrIr2tTI3ZoX5u0CfKq8CVSOwMhBv4RJO8jWfw91heMl6IXwoVbfwei7loqhLfRUqN+vC4NbvfLwnnwgDfdazpO1f8BruFlSJArYzgmTXs8Q6ULkPvGTjm2rv7siiw12X8KKPt0UXmfD3kRJHU1lP1MGvK1YgqLpmXl6vwJL6F+SFD2rkGZv/C2hF</vt:lpwstr>
  </property>
  <property fmtid="{D5CDD505-2E9C-101B-9397-08002B2CF9AE}" pid="96" name="x1ye=93">
    <vt:lpwstr>iUm5wSqXcYyiTOMVF0YDMJdem65FlkIG/CV/xkHEI0nrRIQ8PEcH/vpTnDduEDlT4A7cpY4wrhYF0B+z8Z0Bd8ulM1jLn8OyQwwv7sYHm9mRdBbpM4KYh3/YHYp2Fjt5GyeNEoQcyZgQ6TRYn9ECXz0COKfPLFfuzXIHjc2KWCC67NxSaLE1EUeH98ZIxKOmKgPKEM0hqjSU34Qv16oBfPVNWUtSWNiDBN0FXaaIbpm5reaL0GSM/3c4d6UhAJZ</vt:lpwstr>
  </property>
  <property fmtid="{D5CDD505-2E9C-101B-9397-08002B2CF9AE}" pid="97" name="x1ye=94">
    <vt:lpwstr>CTp+j8/RuHGnMLrM/CBhu4mec8r0n5xucxY37K3waUYntsBwhOU2BH0AVuP1OgqoNUvEGcwOIJju4NAPp5YfOeGpeTt24gEhegR4Y+uM7lVb9uLFA+I18Wb6HWbKorGB7j/VM388PshWW0IbG4sC+PBTMCD/78CdmMmwx26n1FNTzPbYi+wPkL502FB1SvPdBIAgUfFj4IdqJyn/6IRLTebhhow7shdbuDuVG4B/lYaGZ+4ahMaxltYWTyj5LSX</vt:lpwstr>
  </property>
  <property fmtid="{D5CDD505-2E9C-101B-9397-08002B2CF9AE}" pid="98" name="x1ye=95">
    <vt:lpwstr>u3sTwOls7iFzTLlP4l4BvszYMv1Ja4gu0BVHN7g4D9w7503/vLQVx0+PK8L2ggJhtT6n2+3fXyOG7ba+v1uPJNpjlv4Z4rUu+Ib2PbeYbJbB99IjJA7Gt64lpYXMr7B3fyk274oDehBiCxgmhlr7easNbUysfGQdwPcA1+LfNMQLgGA65r5IAdrVOn/6m97sTynvoad7toH4st8NraUn8CgW4PTBseNLwjju+lfO/Cjzvw97MopLYQudS4s5lGR</vt:lpwstr>
  </property>
  <property fmtid="{D5CDD505-2E9C-101B-9397-08002B2CF9AE}" pid="99" name="x1ye=96">
    <vt:lpwstr>Ebjnxeb7yQ/vCmJiOYA30pAbOD0AIxUQkhyzqYNvuXP+jmKctgVgGbLTScchl46lopHrOi4L0R2d8jqUhfD4YmHnREP8yMdVRxj3rZc7rRcPEFZ72+kjBMDD8uysnBt2Ib2ivRSI7RuNLPiLXyCx04C3ZMjokjPOC126KXOFquATuus1zA2sL17I/QZTjdwyoegYpUfooYshsA85qyrvCVvJPrCeDwkUpBzFpSaITG8gfIXJi+5b0axUarzN2CO</vt:lpwstr>
  </property>
  <property fmtid="{D5CDD505-2E9C-101B-9397-08002B2CF9AE}" pid="100" name="x1ye=97">
    <vt:lpwstr>EKyGIxuw6NYhmkDt0NOgYA0DtFdft3yAX7P4LkzX0RKAc09k6Y9vsUlVDQ4T18ZRiyoavCOVUKLLg5+PVr6rLQ1gs+HZcyBEsn7Kui+w0pkAorS+c3Pu9c1NjfxmkZ7EGe8j1TYfPt7Kjv0thOAxKRmmeQwsSWv+1OJQqEysi7OlbCaGh+LDYxrQKaV9KVr5U2dQfJ4Tq2rMqzMMBvxLBSs8wZ+Gi83ZJqNvo5AHOe19MuYV60I2ITWDXqH8tzH</vt:lpwstr>
  </property>
  <property fmtid="{D5CDD505-2E9C-101B-9397-08002B2CF9AE}" pid="101" name="x1ye=98">
    <vt:lpwstr>HYxfWo5d2rv/qT7xv4upLuvPtO/yag2jDqoAEOIOIYADnqfHD0C+nD72NBIyL2nFoMv54+9MTziPsIg9x0OfqbjdKe/iotGaLE/uArECm428/n6a0E4P1yVgPu5bzEtXli4Gzhi9Jsto+Lb2jIZI5PO/O7CmIMR1LMV63uVriHQWwGkZQwJoUkkNYH4ss6sMoN4q/OVD/NvorhNL0+dbJeYXktEhs06KAjBiCj8XC6Vg1xoaVN6DgNl1U9W6r1E</vt:lpwstr>
  </property>
  <property fmtid="{D5CDD505-2E9C-101B-9397-08002B2CF9AE}" pid="102" name="x1ye=99">
    <vt:lpwstr>5efZQL7/rUqKcNrAv5QobxtbsQY0pRqM62qOr3jnw/YEZy6f8H0PGNUBZ8CogtOVKyDGetFo1vbOHl++p48su0+KCse9fVowb59F3OEW1/ehrxmPlPp9e/SUlXTF9oeVPuymkcUZWYusDOLpzSufANyGbSoFlYFulBKIiGmfmCX84vEMFUozqbstGJqfMUyrtqp0Vm/fFdJ5Uqv6LNKN+f69dv1pwVw24ZdGJPqlcm6A2z2CMJ3fkvJk4CrU4Za</vt:lpwstr>
  </property>
</Properties>
</file>